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0D37EA" w14:textId="23878FA5" w:rsidR="00347237" w:rsidRPr="002D1A73" w:rsidRDefault="00347237" w:rsidP="00BD706D">
      <w:pPr>
        <w:jc w:val="center"/>
        <w:rPr>
          <w:b/>
          <w:sz w:val="20"/>
          <w:szCs w:val="20"/>
        </w:rPr>
      </w:pPr>
      <w:r w:rsidRPr="002D1A73">
        <w:rPr>
          <w:b/>
          <w:sz w:val="20"/>
          <w:szCs w:val="20"/>
        </w:rPr>
        <w:t xml:space="preserve">Microbial </w:t>
      </w:r>
      <w:r w:rsidR="002D5DEB" w:rsidRPr="002D1A73">
        <w:rPr>
          <w:b/>
          <w:sz w:val="20"/>
          <w:szCs w:val="20"/>
        </w:rPr>
        <w:t>Biotechnology</w:t>
      </w:r>
    </w:p>
    <w:p w14:paraId="5226FBF2" w14:textId="77777777" w:rsidR="00347237" w:rsidRPr="002D1A73" w:rsidRDefault="00347237" w:rsidP="00BD706D">
      <w:pPr>
        <w:jc w:val="center"/>
        <w:rPr>
          <w:b/>
          <w:sz w:val="20"/>
          <w:szCs w:val="20"/>
        </w:rPr>
      </w:pPr>
      <w:r w:rsidRPr="002D1A73">
        <w:rPr>
          <w:b/>
          <w:sz w:val="20"/>
          <w:szCs w:val="20"/>
        </w:rPr>
        <w:t>BT431</w:t>
      </w:r>
    </w:p>
    <w:p w14:paraId="3C9C47F5" w14:textId="77777777" w:rsidR="00347237" w:rsidRPr="002D1A73" w:rsidRDefault="00347237" w:rsidP="00347237">
      <w:pPr>
        <w:rPr>
          <w:sz w:val="20"/>
          <w:szCs w:val="20"/>
        </w:rPr>
      </w:pPr>
    </w:p>
    <w:p w14:paraId="52816210" w14:textId="77777777" w:rsidR="00347237" w:rsidRPr="002D1A73" w:rsidRDefault="00347237" w:rsidP="00347237">
      <w:pPr>
        <w:rPr>
          <w:sz w:val="20"/>
          <w:szCs w:val="20"/>
        </w:rPr>
      </w:pPr>
      <w:r w:rsidRPr="002D1A73">
        <w:rPr>
          <w:b/>
          <w:sz w:val="20"/>
          <w:szCs w:val="20"/>
        </w:rPr>
        <w:t>Course description</w:t>
      </w:r>
      <w:r w:rsidRPr="002D1A73">
        <w:rPr>
          <w:sz w:val="20"/>
          <w:szCs w:val="20"/>
        </w:rPr>
        <w:t> </w:t>
      </w:r>
    </w:p>
    <w:p w14:paraId="489BD468" w14:textId="6522A7EA" w:rsidR="00347237" w:rsidRPr="002D1A73" w:rsidRDefault="00347237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 xml:space="preserve">Microbial products such as antibiotics, microbial enzymes and bio-fuels contribute to global health and development. This course provides an overview of </w:t>
      </w:r>
      <w:r w:rsidR="005878DC">
        <w:rPr>
          <w:sz w:val="20"/>
          <w:szCs w:val="20"/>
        </w:rPr>
        <w:t xml:space="preserve">the diversity of microorganisms, </w:t>
      </w:r>
      <w:r w:rsidRPr="002D1A73">
        <w:rPr>
          <w:sz w:val="20"/>
          <w:szCs w:val="20"/>
        </w:rPr>
        <w:t xml:space="preserve">their metabolic </w:t>
      </w:r>
      <w:r w:rsidR="005878DC">
        <w:rPr>
          <w:sz w:val="20"/>
          <w:szCs w:val="20"/>
        </w:rPr>
        <w:t xml:space="preserve">activities and the </w:t>
      </w:r>
      <w:r w:rsidRPr="002D1A73">
        <w:rPr>
          <w:sz w:val="20"/>
          <w:szCs w:val="20"/>
        </w:rPr>
        <w:t>microbial products</w:t>
      </w:r>
      <w:r w:rsidR="00520D08" w:rsidRPr="002D1A73">
        <w:rPr>
          <w:sz w:val="20"/>
          <w:szCs w:val="20"/>
        </w:rPr>
        <w:t xml:space="preserve"> </w:t>
      </w:r>
      <w:r w:rsidRPr="002D1A73">
        <w:rPr>
          <w:sz w:val="20"/>
          <w:szCs w:val="20"/>
        </w:rPr>
        <w:t xml:space="preserve">of major social, economic and environmental importance. </w:t>
      </w:r>
    </w:p>
    <w:p w14:paraId="1D307665" w14:textId="77777777" w:rsidR="00520D08" w:rsidRPr="002D1A73" w:rsidRDefault="00520D08" w:rsidP="00347237">
      <w:pPr>
        <w:rPr>
          <w:sz w:val="20"/>
          <w:szCs w:val="20"/>
        </w:rPr>
      </w:pPr>
    </w:p>
    <w:p w14:paraId="673AC7A5" w14:textId="77777777" w:rsidR="00347237" w:rsidRPr="002D1A73" w:rsidRDefault="00347237" w:rsidP="00347237">
      <w:pPr>
        <w:rPr>
          <w:sz w:val="20"/>
          <w:szCs w:val="20"/>
        </w:rPr>
      </w:pPr>
      <w:r w:rsidRPr="002D1A73">
        <w:rPr>
          <w:b/>
          <w:bCs/>
          <w:sz w:val="20"/>
          <w:szCs w:val="20"/>
        </w:rPr>
        <w:t xml:space="preserve">Instructor </w:t>
      </w:r>
    </w:p>
    <w:p w14:paraId="67EE3A86" w14:textId="1841C87B" w:rsidR="006545D7" w:rsidRDefault="002D0EA7" w:rsidP="00347237">
      <w:pPr>
        <w:rPr>
          <w:sz w:val="20"/>
          <w:szCs w:val="20"/>
        </w:rPr>
      </w:pPr>
      <w:r>
        <w:rPr>
          <w:sz w:val="20"/>
          <w:szCs w:val="20"/>
        </w:rPr>
        <w:t>Professor Ziad W Jaradat</w:t>
      </w:r>
    </w:p>
    <w:p w14:paraId="1AF5383B" w14:textId="77777777" w:rsidR="006545D7" w:rsidRDefault="006545D7" w:rsidP="00347237">
      <w:pPr>
        <w:rPr>
          <w:sz w:val="20"/>
          <w:szCs w:val="20"/>
        </w:rPr>
      </w:pPr>
    </w:p>
    <w:p w14:paraId="4C7AF7BD" w14:textId="77777777" w:rsidR="006545D7" w:rsidRPr="006545D7" w:rsidRDefault="006545D7" w:rsidP="00347237">
      <w:pPr>
        <w:rPr>
          <w:b/>
          <w:sz w:val="20"/>
          <w:szCs w:val="20"/>
        </w:rPr>
      </w:pPr>
      <w:r w:rsidRPr="006545D7">
        <w:rPr>
          <w:b/>
          <w:sz w:val="20"/>
          <w:szCs w:val="20"/>
        </w:rPr>
        <w:t>Office Location</w:t>
      </w:r>
    </w:p>
    <w:p w14:paraId="5BE6AA7D" w14:textId="7E3A2D15" w:rsidR="002D0EA7" w:rsidRDefault="00347237" w:rsidP="002D0EA7">
      <w:pPr>
        <w:rPr>
          <w:sz w:val="20"/>
          <w:szCs w:val="20"/>
          <w:u w:val="single"/>
        </w:rPr>
      </w:pPr>
      <w:r w:rsidRPr="002D1A73">
        <w:rPr>
          <w:sz w:val="20"/>
          <w:szCs w:val="20"/>
        </w:rPr>
        <w:t>PH1, 4</w:t>
      </w:r>
      <w:r w:rsidRPr="002D1A73">
        <w:rPr>
          <w:sz w:val="20"/>
          <w:szCs w:val="20"/>
          <w:vertAlign w:val="superscript"/>
        </w:rPr>
        <w:t>th</w:t>
      </w:r>
      <w:r w:rsidRPr="002D1A73">
        <w:rPr>
          <w:sz w:val="20"/>
          <w:szCs w:val="20"/>
        </w:rPr>
        <w:t xml:space="preserve"> flour, </w:t>
      </w:r>
      <w:hyperlink r:id="rId5" w:history="1">
        <w:r w:rsidR="002D0EA7" w:rsidRPr="00267138">
          <w:rPr>
            <w:rStyle w:val="Hyperlink"/>
            <w:sz w:val="20"/>
            <w:szCs w:val="20"/>
          </w:rPr>
          <w:t>jaradatz@just.edu.jo</w:t>
        </w:r>
      </w:hyperlink>
    </w:p>
    <w:p w14:paraId="550A05AB" w14:textId="24296A11" w:rsidR="00347237" w:rsidRPr="002D1A73" w:rsidRDefault="002D0EA7" w:rsidP="002D0EA7">
      <w:pPr>
        <w:rPr>
          <w:sz w:val="20"/>
          <w:szCs w:val="20"/>
        </w:rPr>
      </w:pPr>
      <w:r>
        <w:rPr>
          <w:sz w:val="20"/>
          <w:szCs w:val="20"/>
          <w:u w:val="single"/>
        </w:rPr>
        <w:t>Other office is located in the Department of Nutrition and Food Technology, Eng</w:t>
      </w:r>
      <w:r w:rsidR="009C43A0">
        <w:rPr>
          <w:sz w:val="20"/>
          <w:szCs w:val="20"/>
          <w:u w:val="single"/>
        </w:rPr>
        <w:t>.</w:t>
      </w:r>
      <w:r>
        <w:rPr>
          <w:sz w:val="20"/>
          <w:szCs w:val="20"/>
          <w:u w:val="single"/>
        </w:rPr>
        <w:t xml:space="preserve"> building</w:t>
      </w:r>
      <w:r w:rsidR="00347237" w:rsidRPr="002D1A73">
        <w:rPr>
          <w:sz w:val="20"/>
          <w:szCs w:val="20"/>
        </w:rPr>
        <w:t xml:space="preserve"> </w:t>
      </w:r>
    </w:p>
    <w:p w14:paraId="22E7EFC4" w14:textId="77777777" w:rsidR="000C2526" w:rsidRPr="002D1A73" w:rsidRDefault="000C2526" w:rsidP="00347237">
      <w:pPr>
        <w:rPr>
          <w:sz w:val="20"/>
          <w:szCs w:val="20"/>
        </w:rPr>
      </w:pPr>
    </w:p>
    <w:p w14:paraId="2E63C1F8" w14:textId="7492A337" w:rsidR="000C2526" w:rsidRPr="002D1A73" w:rsidRDefault="000C2526" w:rsidP="000C2526">
      <w:pPr>
        <w:rPr>
          <w:b/>
          <w:bCs/>
          <w:sz w:val="20"/>
          <w:szCs w:val="20"/>
        </w:rPr>
      </w:pPr>
      <w:r w:rsidRPr="002D1A73">
        <w:rPr>
          <w:b/>
          <w:bCs/>
          <w:sz w:val="20"/>
          <w:szCs w:val="20"/>
        </w:rPr>
        <w:t>Pre-</w:t>
      </w:r>
      <w:r w:rsidR="00EE5CA4" w:rsidRPr="002D1A73">
        <w:rPr>
          <w:b/>
          <w:bCs/>
          <w:sz w:val="20"/>
          <w:szCs w:val="20"/>
        </w:rPr>
        <w:t>requisite</w:t>
      </w:r>
    </w:p>
    <w:p w14:paraId="388C770F" w14:textId="0A2CECD3" w:rsidR="00EE5CA4" w:rsidRPr="002D1A73" w:rsidRDefault="00EE5CA4" w:rsidP="000C2526">
      <w:pPr>
        <w:rPr>
          <w:sz w:val="20"/>
          <w:szCs w:val="20"/>
        </w:rPr>
      </w:pPr>
      <w:r w:rsidRPr="002D1A73">
        <w:rPr>
          <w:bCs/>
          <w:sz w:val="20"/>
          <w:szCs w:val="20"/>
        </w:rPr>
        <w:t>General Microbiology (Bio231)</w:t>
      </w:r>
    </w:p>
    <w:p w14:paraId="7C884D34" w14:textId="77777777" w:rsidR="00347237" w:rsidRPr="002D1A73" w:rsidRDefault="00347237" w:rsidP="00347237">
      <w:pPr>
        <w:rPr>
          <w:sz w:val="20"/>
          <w:szCs w:val="20"/>
        </w:rPr>
      </w:pPr>
    </w:p>
    <w:p w14:paraId="1406CD2A" w14:textId="77777777" w:rsidR="00347237" w:rsidRPr="002D1A73" w:rsidRDefault="00347237" w:rsidP="00347237">
      <w:pPr>
        <w:rPr>
          <w:sz w:val="20"/>
          <w:szCs w:val="20"/>
        </w:rPr>
      </w:pPr>
      <w:r w:rsidRPr="002D1A73">
        <w:rPr>
          <w:b/>
          <w:bCs/>
          <w:sz w:val="20"/>
          <w:szCs w:val="20"/>
        </w:rPr>
        <w:t xml:space="preserve">Class Meetings </w:t>
      </w:r>
    </w:p>
    <w:p w14:paraId="63F96EBE" w14:textId="722CA4DE" w:rsidR="00347237" w:rsidRPr="00411435" w:rsidRDefault="002D0EA7" w:rsidP="002D0EA7">
      <w:pPr>
        <w:rPr>
          <w:sz w:val="20"/>
          <w:szCs w:val="20"/>
        </w:rPr>
      </w:pPr>
      <w:r>
        <w:rPr>
          <w:sz w:val="20"/>
          <w:szCs w:val="20"/>
        </w:rPr>
        <w:t xml:space="preserve">Sundays and Tuesdays, </w:t>
      </w:r>
      <w:r w:rsidR="00411435">
        <w:rPr>
          <w:sz w:val="20"/>
          <w:szCs w:val="20"/>
        </w:rPr>
        <w:t>11:</w:t>
      </w:r>
      <w:r>
        <w:rPr>
          <w:sz w:val="20"/>
          <w:szCs w:val="20"/>
        </w:rPr>
        <w:t>3</w:t>
      </w:r>
      <w:r w:rsidR="00411435">
        <w:rPr>
          <w:sz w:val="20"/>
          <w:szCs w:val="20"/>
        </w:rPr>
        <w:t>0</w:t>
      </w:r>
      <w:r w:rsidR="00347237" w:rsidRPr="002D1A73">
        <w:rPr>
          <w:sz w:val="20"/>
          <w:szCs w:val="20"/>
        </w:rPr>
        <w:t>-</w:t>
      </w:r>
      <w:r w:rsidR="00411435">
        <w:rPr>
          <w:sz w:val="20"/>
          <w:szCs w:val="20"/>
        </w:rPr>
        <w:t>12</w:t>
      </w:r>
      <w:r w:rsidR="00347237" w:rsidRPr="002D1A73">
        <w:rPr>
          <w:sz w:val="20"/>
          <w:szCs w:val="20"/>
        </w:rPr>
        <w:t>:</w:t>
      </w:r>
      <w:r>
        <w:rPr>
          <w:sz w:val="20"/>
          <w:szCs w:val="20"/>
        </w:rPr>
        <w:t>3</w:t>
      </w:r>
      <w:r w:rsidR="00411435">
        <w:rPr>
          <w:sz w:val="20"/>
          <w:szCs w:val="20"/>
        </w:rPr>
        <w:t>0</w:t>
      </w:r>
      <w:r w:rsidR="00347237" w:rsidRPr="002D1A73">
        <w:rPr>
          <w:sz w:val="20"/>
          <w:szCs w:val="20"/>
        </w:rPr>
        <w:t xml:space="preserve"> </w:t>
      </w:r>
      <w:r w:rsidR="00C7566B" w:rsidRPr="002D1A73">
        <w:rPr>
          <w:sz w:val="20"/>
          <w:szCs w:val="20"/>
        </w:rPr>
        <w:t>pm</w:t>
      </w:r>
      <w:r w:rsidR="00347237" w:rsidRPr="002D1A73">
        <w:rPr>
          <w:sz w:val="20"/>
          <w:szCs w:val="20"/>
        </w:rPr>
        <w:t xml:space="preserve">, in </w:t>
      </w:r>
      <w:r>
        <w:rPr>
          <w:sz w:val="20"/>
          <w:szCs w:val="20"/>
        </w:rPr>
        <w:t>NF 38</w:t>
      </w:r>
    </w:p>
    <w:p w14:paraId="731A487C" w14:textId="77777777" w:rsidR="00347237" w:rsidRPr="002D1A73" w:rsidRDefault="00347237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 xml:space="preserve"> </w:t>
      </w:r>
    </w:p>
    <w:p w14:paraId="525BB89A" w14:textId="77777777" w:rsidR="00347237" w:rsidRPr="002D1A73" w:rsidRDefault="00347237" w:rsidP="00347237">
      <w:pPr>
        <w:rPr>
          <w:sz w:val="20"/>
          <w:szCs w:val="20"/>
        </w:rPr>
      </w:pPr>
      <w:r w:rsidRPr="002D1A73">
        <w:rPr>
          <w:b/>
          <w:bCs/>
          <w:sz w:val="20"/>
          <w:szCs w:val="20"/>
        </w:rPr>
        <w:t xml:space="preserve">Office Hours </w:t>
      </w:r>
    </w:p>
    <w:p w14:paraId="23C5DA04" w14:textId="7AE99D6E" w:rsidR="00347237" w:rsidRPr="002D1A73" w:rsidRDefault="002D0EA7" w:rsidP="00016881">
      <w:pPr>
        <w:rPr>
          <w:sz w:val="20"/>
          <w:szCs w:val="20"/>
        </w:rPr>
      </w:pPr>
      <w:r>
        <w:rPr>
          <w:sz w:val="20"/>
          <w:szCs w:val="20"/>
        </w:rPr>
        <w:t xml:space="preserve">Every morning I will be available in my office at the Department of Nutrition and Food Technology, </w:t>
      </w:r>
      <w:r w:rsidR="00D27B0E">
        <w:rPr>
          <w:sz w:val="20"/>
          <w:szCs w:val="20"/>
        </w:rPr>
        <w:t xml:space="preserve">(Engineering building), </w:t>
      </w:r>
      <w:r>
        <w:rPr>
          <w:sz w:val="20"/>
          <w:szCs w:val="20"/>
        </w:rPr>
        <w:t xml:space="preserve">while I will be available in my </w:t>
      </w:r>
      <w:r w:rsidR="00D27B0E">
        <w:rPr>
          <w:sz w:val="20"/>
          <w:szCs w:val="20"/>
        </w:rPr>
        <w:t>office in</w:t>
      </w:r>
      <w:r>
        <w:rPr>
          <w:sz w:val="20"/>
          <w:szCs w:val="20"/>
        </w:rPr>
        <w:t xml:space="preserve"> PH1 L1</w:t>
      </w:r>
      <w:r w:rsidR="00D27B0E">
        <w:rPr>
          <w:sz w:val="20"/>
          <w:szCs w:val="20"/>
        </w:rPr>
        <w:t xml:space="preserve"> (Medical building</w:t>
      </w:r>
      <w:r w:rsidR="00016881">
        <w:rPr>
          <w:sz w:val="20"/>
          <w:szCs w:val="20"/>
        </w:rPr>
        <w:t>) after</w:t>
      </w:r>
      <w:r>
        <w:rPr>
          <w:sz w:val="20"/>
          <w:szCs w:val="20"/>
        </w:rPr>
        <w:t xml:space="preserve"> the lecture on Sundays and Tuesdays. If you still could not get hold of me, please arrange an appointment and I shall find the time to see you.</w:t>
      </w:r>
    </w:p>
    <w:p w14:paraId="78499EC5" w14:textId="77777777" w:rsidR="00D90A1A" w:rsidRPr="002D1A73" w:rsidRDefault="00D90A1A" w:rsidP="00347237">
      <w:pPr>
        <w:rPr>
          <w:sz w:val="20"/>
          <w:szCs w:val="20"/>
        </w:rPr>
      </w:pPr>
    </w:p>
    <w:p w14:paraId="3B5CEB2B" w14:textId="77777777" w:rsidR="00347237" w:rsidRPr="002D1A73" w:rsidRDefault="00347237" w:rsidP="00347237">
      <w:pPr>
        <w:rPr>
          <w:b/>
          <w:bCs/>
          <w:sz w:val="20"/>
          <w:szCs w:val="20"/>
        </w:rPr>
      </w:pPr>
      <w:r w:rsidRPr="002D1A73">
        <w:rPr>
          <w:b/>
          <w:bCs/>
          <w:sz w:val="20"/>
          <w:szCs w:val="20"/>
        </w:rPr>
        <w:t xml:space="preserve">Grading </w:t>
      </w:r>
    </w:p>
    <w:p w14:paraId="76B6B758" w14:textId="670201A4" w:rsidR="00520D08" w:rsidRPr="002D1A73" w:rsidRDefault="00520D08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>Quizzes</w:t>
      </w:r>
      <w:r w:rsidRPr="002D1A73">
        <w:rPr>
          <w:sz w:val="20"/>
          <w:szCs w:val="20"/>
        </w:rPr>
        <w:tab/>
      </w:r>
      <w:r w:rsidR="00B7134E">
        <w:rPr>
          <w:sz w:val="20"/>
          <w:szCs w:val="20"/>
        </w:rPr>
        <w:tab/>
      </w:r>
      <w:r w:rsidRPr="002D1A73">
        <w:rPr>
          <w:sz w:val="20"/>
          <w:szCs w:val="20"/>
        </w:rPr>
        <w:t>: 10%</w:t>
      </w:r>
      <w:r w:rsidR="00EE5CA4" w:rsidRPr="002D1A73">
        <w:rPr>
          <w:sz w:val="20"/>
          <w:szCs w:val="20"/>
        </w:rPr>
        <w:t xml:space="preserve"> </w:t>
      </w:r>
    </w:p>
    <w:p w14:paraId="5AA4AC4B" w14:textId="01FFDD4B" w:rsidR="00D90A1A" w:rsidRPr="002D1A73" w:rsidRDefault="00D90A1A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>First Exam</w:t>
      </w:r>
      <w:r w:rsidRPr="002D1A73">
        <w:rPr>
          <w:sz w:val="20"/>
          <w:szCs w:val="20"/>
        </w:rPr>
        <w:tab/>
        <w:t xml:space="preserve">: </w:t>
      </w:r>
      <w:r w:rsidR="00520D08" w:rsidRPr="002D1A73">
        <w:rPr>
          <w:sz w:val="20"/>
          <w:szCs w:val="20"/>
        </w:rPr>
        <w:t>15</w:t>
      </w:r>
      <w:r w:rsidRPr="002D1A73">
        <w:rPr>
          <w:sz w:val="20"/>
          <w:szCs w:val="20"/>
        </w:rPr>
        <w:t>%</w:t>
      </w:r>
      <w:r w:rsidR="00EE5CA4" w:rsidRPr="002D1A73">
        <w:rPr>
          <w:sz w:val="20"/>
          <w:szCs w:val="20"/>
        </w:rPr>
        <w:t xml:space="preserve"> </w:t>
      </w:r>
    </w:p>
    <w:p w14:paraId="7A72A6DD" w14:textId="77777777" w:rsidR="00D90A1A" w:rsidRPr="002D1A73" w:rsidRDefault="00D90A1A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>Second Exam</w:t>
      </w:r>
      <w:r w:rsidRPr="002D1A73">
        <w:rPr>
          <w:sz w:val="20"/>
          <w:szCs w:val="20"/>
        </w:rPr>
        <w:tab/>
        <w:t xml:space="preserve">: </w:t>
      </w:r>
      <w:r w:rsidR="00520D08" w:rsidRPr="002D1A73">
        <w:rPr>
          <w:sz w:val="20"/>
          <w:szCs w:val="20"/>
        </w:rPr>
        <w:t>15</w:t>
      </w:r>
      <w:r w:rsidRPr="002D1A73">
        <w:rPr>
          <w:sz w:val="20"/>
          <w:szCs w:val="20"/>
        </w:rPr>
        <w:t>%</w:t>
      </w:r>
    </w:p>
    <w:p w14:paraId="1B786286" w14:textId="012C73DB" w:rsidR="00D90A1A" w:rsidRPr="002D1A73" w:rsidRDefault="00D90A1A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>Final Exam</w:t>
      </w:r>
      <w:r w:rsidRPr="002D1A73">
        <w:rPr>
          <w:sz w:val="20"/>
          <w:szCs w:val="20"/>
        </w:rPr>
        <w:tab/>
        <w:t>: 30%</w:t>
      </w:r>
      <w:r w:rsidR="00523EF7" w:rsidRPr="002D1A73">
        <w:rPr>
          <w:sz w:val="20"/>
          <w:szCs w:val="20"/>
        </w:rPr>
        <w:t xml:space="preserve"> (All 1</w:t>
      </w:r>
      <w:r w:rsidR="00523EF7" w:rsidRPr="002D1A73">
        <w:rPr>
          <w:sz w:val="20"/>
          <w:szCs w:val="20"/>
          <w:vertAlign w:val="superscript"/>
        </w:rPr>
        <w:t>st</w:t>
      </w:r>
      <w:r w:rsidR="00523EF7" w:rsidRPr="002D1A73">
        <w:rPr>
          <w:sz w:val="20"/>
          <w:szCs w:val="20"/>
        </w:rPr>
        <w:t>, 2</w:t>
      </w:r>
      <w:r w:rsidR="00523EF7" w:rsidRPr="002D1A73">
        <w:rPr>
          <w:sz w:val="20"/>
          <w:szCs w:val="20"/>
          <w:vertAlign w:val="superscript"/>
        </w:rPr>
        <w:t>nd</w:t>
      </w:r>
      <w:r w:rsidR="00523EF7" w:rsidRPr="002D1A73">
        <w:rPr>
          <w:sz w:val="20"/>
          <w:szCs w:val="20"/>
        </w:rPr>
        <w:t xml:space="preserve"> and final exam</w:t>
      </w:r>
      <w:r w:rsidR="00D85940" w:rsidRPr="002D1A73">
        <w:rPr>
          <w:sz w:val="20"/>
          <w:szCs w:val="20"/>
        </w:rPr>
        <w:t>s</w:t>
      </w:r>
      <w:r w:rsidR="00523EF7" w:rsidRPr="002D1A73">
        <w:rPr>
          <w:sz w:val="20"/>
          <w:szCs w:val="20"/>
        </w:rPr>
        <w:t xml:space="preserve"> materials will be included</w:t>
      </w:r>
      <w:r w:rsidR="002D1A73">
        <w:rPr>
          <w:sz w:val="20"/>
          <w:szCs w:val="20"/>
        </w:rPr>
        <w:t xml:space="preserve"> in the exam</w:t>
      </w:r>
      <w:r w:rsidR="00D85940" w:rsidRPr="002D1A73">
        <w:rPr>
          <w:sz w:val="20"/>
          <w:szCs w:val="20"/>
        </w:rPr>
        <w:t>)</w:t>
      </w:r>
    </w:p>
    <w:p w14:paraId="74687A6E" w14:textId="514BA5AA" w:rsidR="00D90A1A" w:rsidRDefault="00D90A1A" w:rsidP="00347237">
      <w:pPr>
        <w:rPr>
          <w:sz w:val="20"/>
          <w:szCs w:val="20"/>
        </w:rPr>
      </w:pPr>
      <w:r w:rsidRPr="002D1A73">
        <w:rPr>
          <w:sz w:val="20"/>
          <w:szCs w:val="20"/>
        </w:rPr>
        <w:t>Laboratory</w:t>
      </w:r>
      <w:r w:rsidRPr="002D1A73">
        <w:rPr>
          <w:sz w:val="20"/>
          <w:szCs w:val="20"/>
        </w:rPr>
        <w:tab/>
        <w:t>: 30% (10% Lab final exam</w:t>
      </w:r>
      <w:r w:rsidR="00016881">
        <w:rPr>
          <w:sz w:val="20"/>
          <w:szCs w:val="20"/>
        </w:rPr>
        <w:t xml:space="preserve"> and 20% for the reports and other course work</w:t>
      </w:r>
      <w:r w:rsidRPr="002D1A73">
        <w:rPr>
          <w:sz w:val="20"/>
          <w:szCs w:val="20"/>
        </w:rPr>
        <w:t>)</w:t>
      </w:r>
    </w:p>
    <w:p w14:paraId="49A9EB08" w14:textId="77777777" w:rsidR="00EE0635" w:rsidRDefault="00EE0635" w:rsidP="00347237">
      <w:pPr>
        <w:rPr>
          <w:sz w:val="20"/>
          <w:szCs w:val="20"/>
        </w:rPr>
      </w:pPr>
    </w:p>
    <w:p w14:paraId="5F2C77FB" w14:textId="7CD41D60" w:rsidR="00B7134E" w:rsidRDefault="00B7134E" w:rsidP="00347237">
      <w:pPr>
        <w:rPr>
          <w:b/>
          <w:sz w:val="20"/>
          <w:szCs w:val="20"/>
        </w:rPr>
      </w:pPr>
      <w:r>
        <w:rPr>
          <w:b/>
          <w:sz w:val="20"/>
          <w:szCs w:val="20"/>
        </w:rPr>
        <w:t>Quizzes</w:t>
      </w:r>
      <w:r w:rsidRPr="00B7134E">
        <w:rPr>
          <w:b/>
          <w:sz w:val="20"/>
          <w:szCs w:val="20"/>
        </w:rPr>
        <w:t xml:space="preserve"> </w:t>
      </w:r>
    </w:p>
    <w:p w14:paraId="50B4A325" w14:textId="165939EA" w:rsidR="00B7134E" w:rsidRPr="00B7134E" w:rsidRDefault="00895577" w:rsidP="00347237">
      <w:pPr>
        <w:rPr>
          <w:sz w:val="20"/>
          <w:szCs w:val="20"/>
        </w:rPr>
      </w:pPr>
      <w:r>
        <w:rPr>
          <w:sz w:val="20"/>
          <w:szCs w:val="20"/>
        </w:rPr>
        <w:t>I</w:t>
      </w:r>
      <w:r w:rsidR="00B7134E" w:rsidRPr="00B7134E">
        <w:rPr>
          <w:sz w:val="20"/>
          <w:szCs w:val="20"/>
        </w:rPr>
        <w:t xml:space="preserve"> have the discretion to have announced and/or unannounced quizzes. Failure to take a quiz will result in a grade of zero for that quiz</w:t>
      </w:r>
    </w:p>
    <w:p w14:paraId="034B43B2" w14:textId="77777777" w:rsidR="00B7134E" w:rsidRDefault="00B7134E" w:rsidP="00347237">
      <w:pPr>
        <w:rPr>
          <w:b/>
          <w:sz w:val="20"/>
          <w:szCs w:val="20"/>
        </w:rPr>
      </w:pPr>
    </w:p>
    <w:p w14:paraId="672DC04D" w14:textId="77777777" w:rsidR="00D90A1A" w:rsidRPr="002D1A73" w:rsidRDefault="00D90A1A" w:rsidP="00347237">
      <w:pPr>
        <w:rPr>
          <w:sz w:val="20"/>
          <w:szCs w:val="20"/>
        </w:rPr>
      </w:pPr>
    </w:p>
    <w:p w14:paraId="6CBC51B8" w14:textId="77777777" w:rsidR="00EE0635" w:rsidRPr="002D1A73" w:rsidRDefault="00EE0635" w:rsidP="00EE0635">
      <w:pPr>
        <w:rPr>
          <w:b/>
          <w:bCs/>
          <w:sz w:val="20"/>
          <w:szCs w:val="20"/>
        </w:rPr>
      </w:pPr>
      <w:r w:rsidRPr="002D1A73">
        <w:rPr>
          <w:b/>
          <w:bCs/>
          <w:sz w:val="20"/>
          <w:szCs w:val="20"/>
        </w:rPr>
        <w:t xml:space="preserve">Required </w:t>
      </w:r>
      <w:r>
        <w:rPr>
          <w:b/>
          <w:bCs/>
          <w:sz w:val="20"/>
          <w:szCs w:val="20"/>
        </w:rPr>
        <w:t>Reference B</w:t>
      </w:r>
      <w:r w:rsidRPr="002D1A73">
        <w:rPr>
          <w:b/>
          <w:bCs/>
          <w:sz w:val="20"/>
          <w:szCs w:val="20"/>
        </w:rPr>
        <w:t>ook</w:t>
      </w:r>
    </w:p>
    <w:p w14:paraId="0F97E17B" w14:textId="77777777" w:rsidR="00EE0635" w:rsidRPr="00016881" w:rsidRDefault="00EE0635" w:rsidP="00EE0635">
      <w:pPr>
        <w:rPr>
          <w:b/>
          <w:bCs/>
          <w:sz w:val="20"/>
          <w:szCs w:val="20"/>
        </w:rPr>
      </w:pPr>
      <w:r w:rsidRPr="00016881">
        <w:rPr>
          <w:b/>
          <w:bCs/>
          <w:i/>
          <w:iCs/>
          <w:sz w:val="20"/>
          <w:szCs w:val="20"/>
        </w:rPr>
        <w:t xml:space="preserve">Applied Microbiology, </w:t>
      </w:r>
      <w:r w:rsidRPr="00016881">
        <w:rPr>
          <w:b/>
          <w:bCs/>
          <w:iCs/>
          <w:sz w:val="20"/>
          <w:szCs w:val="20"/>
        </w:rPr>
        <w:t>2015</w:t>
      </w:r>
      <w:r w:rsidRPr="00016881">
        <w:rPr>
          <w:b/>
          <w:bCs/>
          <w:sz w:val="20"/>
          <w:szCs w:val="20"/>
        </w:rPr>
        <w:t xml:space="preserve">,  </w:t>
      </w:r>
    </w:p>
    <w:p w14:paraId="50B1D2DF" w14:textId="0A0F64D3" w:rsidR="00EE0635" w:rsidRDefault="00016881" w:rsidP="00016881">
      <w:pPr>
        <w:rPr>
          <w:sz w:val="20"/>
          <w:szCs w:val="20"/>
        </w:rPr>
      </w:pPr>
      <w:r>
        <w:rPr>
          <w:sz w:val="20"/>
          <w:szCs w:val="20"/>
        </w:rPr>
        <w:t>Other reading materials such as articles and other reading materials will be supplies whenever needed.</w:t>
      </w:r>
    </w:p>
    <w:p w14:paraId="50F38EC6" w14:textId="77777777" w:rsidR="00EE0635" w:rsidRDefault="00EE0635" w:rsidP="00EE0635">
      <w:pPr>
        <w:rPr>
          <w:sz w:val="20"/>
          <w:szCs w:val="20"/>
        </w:rPr>
      </w:pPr>
    </w:p>
    <w:p w14:paraId="61372B01" w14:textId="77777777" w:rsidR="00347237" w:rsidRPr="002D1A73" w:rsidRDefault="00347237" w:rsidP="00347237">
      <w:pPr>
        <w:rPr>
          <w:sz w:val="20"/>
          <w:szCs w:val="20"/>
        </w:rPr>
      </w:pPr>
      <w:r w:rsidRPr="002D1A73">
        <w:rPr>
          <w:b/>
          <w:bCs/>
          <w:sz w:val="20"/>
          <w:szCs w:val="20"/>
        </w:rPr>
        <w:t>Course Web Site</w:t>
      </w:r>
      <w:r w:rsidRPr="002D1A73">
        <w:rPr>
          <w:sz w:val="20"/>
          <w:szCs w:val="20"/>
        </w:rPr>
        <w:t xml:space="preserve"> </w:t>
      </w:r>
    </w:p>
    <w:p w14:paraId="1C79A7D2" w14:textId="7185CB67" w:rsidR="00D90A1A" w:rsidRPr="002D1A73" w:rsidRDefault="00016881" w:rsidP="00347237">
      <w:pPr>
        <w:rPr>
          <w:sz w:val="20"/>
          <w:szCs w:val="20"/>
        </w:rPr>
      </w:pPr>
      <w:proofErr w:type="gramStart"/>
      <w:r w:rsidRPr="002D1A73">
        <w:rPr>
          <w:sz w:val="20"/>
          <w:szCs w:val="20"/>
        </w:rPr>
        <w:t>E-learning</w:t>
      </w:r>
      <w:proofErr w:type="gramEnd"/>
      <w:r w:rsidR="00347237" w:rsidRPr="002D1A73">
        <w:rPr>
          <w:sz w:val="20"/>
          <w:szCs w:val="20"/>
        </w:rPr>
        <w:t xml:space="preserve"> will be used to post general information about the course, as well as distribute lecture notes and </w:t>
      </w:r>
      <w:r w:rsidR="00D90A1A" w:rsidRPr="002D1A73">
        <w:rPr>
          <w:sz w:val="20"/>
          <w:szCs w:val="20"/>
        </w:rPr>
        <w:t xml:space="preserve">any </w:t>
      </w:r>
      <w:r w:rsidR="00347237" w:rsidRPr="002D1A73">
        <w:rPr>
          <w:sz w:val="20"/>
          <w:szCs w:val="20"/>
        </w:rPr>
        <w:t xml:space="preserve">additional material. </w:t>
      </w:r>
      <w:r w:rsidR="00D90A1A" w:rsidRPr="002D1A73">
        <w:rPr>
          <w:sz w:val="20"/>
          <w:szCs w:val="20"/>
        </w:rPr>
        <w:t>Please</w:t>
      </w:r>
      <w:r w:rsidR="00347237" w:rsidRPr="002D1A73">
        <w:rPr>
          <w:sz w:val="20"/>
          <w:szCs w:val="20"/>
        </w:rPr>
        <w:t xml:space="preserve"> check </w:t>
      </w:r>
      <w:r w:rsidR="00D90A1A" w:rsidRPr="002D1A73">
        <w:rPr>
          <w:sz w:val="20"/>
          <w:szCs w:val="20"/>
        </w:rPr>
        <w:t>the course site</w:t>
      </w:r>
      <w:r w:rsidR="00347237" w:rsidRPr="002D1A73">
        <w:rPr>
          <w:sz w:val="20"/>
          <w:szCs w:val="20"/>
        </w:rPr>
        <w:t xml:space="preserve"> frequently for updates to the course information and syllabus</w:t>
      </w:r>
      <w:r w:rsidR="00D90A1A" w:rsidRPr="002D1A73">
        <w:rPr>
          <w:sz w:val="20"/>
          <w:szCs w:val="20"/>
        </w:rPr>
        <w:t xml:space="preserve">. </w:t>
      </w:r>
    </w:p>
    <w:p w14:paraId="79542AF8" w14:textId="77777777" w:rsidR="00EE0635" w:rsidRDefault="00EE0635" w:rsidP="00CC10FA">
      <w:pPr>
        <w:rPr>
          <w:sz w:val="20"/>
          <w:szCs w:val="20"/>
        </w:rPr>
      </w:pPr>
    </w:p>
    <w:p w14:paraId="2B7927CA" w14:textId="632DBFDC" w:rsidR="00EE0635" w:rsidRDefault="00B7134E" w:rsidP="00EE0635">
      <w:pPr>
        <w:rPr>
          <w:b/>
          <w:sz w:val="20"/>
          <w:szCs w:val="20"/>
        </w:rPr>
      </w:pPr>
      <w:r>
        <w:rPr>
          <w:b/>
          <w:sz w:val="20"/>
          <w:szCs w:val="20"/>
        </w:rPr>
        <w:t>Attendance policy</w:t>
      </w:r>
    </w:p>
    <w:p w14:paraId="61F82C53" w14:textId="77777777" w:rsidR="00EE0635" w:rsidRPr="00BC16C1" w:rsidRDefault="00EE0635" w:rsidP="00EE0635">
      <w:pPr>
        <w:rPr>
          <w:sz w:val="20"/>
          <w:szCs w:val="20"/>
        </w:rPr>
      </w:pPr>
      <w:r w:rsidRPr="00BC16C1">
        <w:rPr>
          <w:sz w:val="20"/>
          <w:szCs w:val="20"/>
        </w:rPr>
        <w:t>It’s your responsibility to attend lectures and exams. It’s to your advantage to attend lectures, as most of the exam material will be covered during lecture</w:t>
      </w:r>
      <w:r>
        <w:rPr>
          <w:sz w:val="20"/>
          <w:szCs w:val="20"/>
        </w:rPr>
        <w:t>.</w:t>
      </w:r>
    </w:p>
    <w:p w14:paraId="08C951FC" w14:textId="77777777" w:rsidR="00EE0635" w:rsidRDefault="00EE0635" w:rsidP="00EE0635">
      <w:pPr>
        <w:rPr>
          <w:b/>
          <w:sz w:val="20"/>
          <w:szCs w:val="20"/>
        </w:rPr>
      </w:pPr>
    </w:p>
    <w:p w14:paraId="2AB93300" w14:textId="77777777" w:rsidR="00EE0635" w:rsidRDefault="00EE0635" w:rsidP="00EE0635">
      <w:pPr>
        <w:rPr>
          <w:b/>
          <w:sz w:val="20"/>
          <w:szCs w:val="20"/>
        </w:rPr>
      </w:pPr>
    </w:p>
    <w:p w14:paraId="6CB437FF" w14:textId="77777777" w:rsidR="00016881" w:rsidRDefault="00016881" w:rsidP="00347237">
      <w:pPr>
        <w:rPr>
          <w:b/>
          <w:sz w:val="20"/>
          <w:szCs w:val="20"/>
        </w:rPr>
      </w:pPr>
    </w:p>
    <w:p w14:paraId="0198E850" w14:textId="77777777" w:rsidR="00016881" w:rsidRDefault="00016881" w:rsidP="00347237">
      <w:pPr>
        <w:rPr>
          <w:b/>
          <w:sz w:val="20"/>
          <w:szCs w:val="20"/>
        </w:rPr>
      </w:pPr>
    </w:p>
    <w:p w14:paraId="0DE0645C" w14:textId="77777777" w:rsidR="00016881" w:rsidRDefault="00016881" w:rsidP="00347237">
      <w:pPr>
        <w:rPr>
          <w:b/>
          <w:sz w:val="20"/>
          <w:szCs w:val="20"/>
        </w:rPr>
      </w:pPr>
    </w:p>
    <w:p w14:paraId="197DF351" w14:textId="5330B018" w:rsidR="00347237" w:rsidRDefault="00347237" w:rsidP="00347237">
      <w:pPr>
        <w:rPr>
          <w:b/>
          <w:sz w:val="20"/>
          <w:szCs w:val="20"/>
        </w:rPr>
      </w:pPr>
      <w:r w:rsidRPr="002D1A73">
        <w:rPr>
          <w:b/>
          <w:sz w:val="20"/>
          <w:szCs w:val="20"/>
        </w:rPr>
        <w:lastRenderedPageBreak/>
        <w:t xml:space="preserve">Course </w:t>
      </w:r>
      <w:r w:rsidR="000452D8" w:rsidRPr="002D1A73">
        <w:rPr>
          <w:b/>
          <w:sz w:val="20"/>
          <w:szCs w:val="20"/>
        </w:rPr>
        <w:t>C</w:t>
      </w:r>
      <w:r w:rsidRPr="002D1A73">
        <w:rPr>
          <w:b/>
          <w:sz w:val="20"/>
          <w:szCs w:val="20"/>
        </w:rPr>
        <w:t>ontent</w:t>
      </w:r>
      <w:r w:rsidR="000452D8" w:rsidRPr="002D1A73">
        <w:rPr>
          <w:b/>
          <w:sz w:val="20"/>
          <w:szCs w:val="20"/>
        </w:rPr>
        <w:t xml:space="preserve"> and </w:t>
      </w:r>
      <w:r w:rsidR="000F61F7">
        <w:rPr>
          <w:b/>
          <w:sz w:val="20"/>
          <w:szCs w:val="20"/>
        </w:rPr>
        <w:t xml:space="preserve">Tentative </w:t>
      </w:r>
      <w:r w:rsidR="000452D8" w:rsidRPr="002D1A73">
        <w:rPr>
          <w:b/>
          <w:sz w:val="20"/>
          <w:szCs w:val="20"/>
        </w:rPr>
        <w:t>Schedule</w:t>
      </w:r>
    </w:p>
    <w:p w14:paraId="280CEBF0" w14:textId="77777777" w:rsidR="000F61F7" w:rsidRPr="002D1A73" w:rsidRDefault="000F61F7" w:rsidP="00347237">
      <w:pPr>
        <w:rPr>
          <w:b/>
          <w:sz w:val="20"/>
          <w:szCs w:val="20"/>
        </w:rPr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68"/>
        <w:gridCol w:w="1530"/>
        <w:gridCol w:w="1350"/>
      </w:tblGrid>
      <w:tr w:rsidR="000F61F7" w:rsidRPr="000F61F7" w14:paraId="29BF5C38" w14:textId="77777777" w:rsidTr="000F61F7">
        <w:trPr>
          <w:trHeight w:val="404"/>
        </w:trPr>
        <w:tc>
          <w:tcPr>
            <w:tcW w:w="5868" w:type="dxa"/>
            <w:vAlign w:val="center"/>
          </w:tcPr>
          <w:p w14:paraId="411FF3D6" w14:textId="77777777" w:rsidR="000F61F7" w:rsidRPr="000F61F7" w:rsidRDefault="000F61F7" w:rsidP="002D5DEB">
            <w:pPr>
              <w:jc w:val="both"/>
              <w:rPr>
                <w:b/>
                <w:sz w:val="20"/>
                <w:szCs w:val="20"/>
              </w:rPr>
            </w:pPr>
            <w:r w:rsidRPr="000F61F7">
              <w:rPr>
                <w:b/>
                <w:sz w:val="20"/>
                <w:szCs w:val="20"/>
              </w:rPr>
              <w:t>Topic</w:t>
            </w:r>
          </w:p>
        </w:tc>
        <w:tc>
          <w:tcPr>
            <w:tcW w:w="1530" w:type="dxa"/>
            <w:vAlign w:val="center"/>
          </w:tcPr>
          <w:p w14:paraId="2DC2C918" w14:textId="495E2A58" w:rsidR="000F61F7" w:rsidRPr="000F61F7" w:rsidRDefault="000F61F7" w:rsidP="002D5DEB">
            <w:pPr>
              <w:rPr>
                <w:b/>
                <w:sz w:val="20"/>
                <w:szCs w:val="20"/>
              </w:rPr>
            </w:pPr>
            <w:r w:rsidRPr="000F61F7">
              <w:rPr>
                <w:b/>
                <w:sz w:val="20"/>
                <w:szCs w:val="20"/>
              </w:rPr>
              <w:t>Sections</w:t>
            </w: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DA2B64" w14:textId="569A4142" w:rsidR="000F61F7" w:rsidRPr="000F61F7" w:rsidRDefault="000F61F7" w:rsidP="002D5DEB">
            <w:pPr>
              <w:rPr>
                <w:b/>
                <w:sz w:val="20"/>
                <w:szCs w:val="20"/>
              </w:rPr>
            </w:pPr>
            <w:r w:rsidRPr="000F61F7">
              <w:rPr>
                <w:b/>
                <w:sz w:val="20"/>
                <w:szCs w:val="20"/>
              </w:rPr>
              <w:t>Week</w:t>
            </w:r>
          </w:p>
        </w:tc>
      </w:tr>
      <w:tr w:rsidR="002D0EA7" w:rsidRPr="002D1A73" w14:paraId="014E8614" w14:textId="77777777" w:rsidTr="000F61F7">
        <w:tc>
          <w:tcPr>
            <w:tcW w:w="5868" w:type="dxa"/>
            <w:vAlign w:val="center"/>
          </w:tcPr>
          <w:p w14:paraId="70225537" w14:textId="7FB08D10" w:rsidR="002D0EA7" w:rsidRPr="002D1A73" w:rsidRDefault="009B5B7A" w:rsidP="005178EF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</w:t>
            </w:r>
            <w:r w:rsidR="005178EF">
              <w:rPr>
                <w:bCs/>
                <w:sz w:val="20"/>
                <w:szCs w:val="20"/>
              </w:rPr>
              <w:t>ntroduction</w:t>
            </w:r>
            <w:r w:rsidR="003F0AEC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702C1C1C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3F4532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03B5A6E7" w14:textId="77777777" w:rsidTr="000F61F7">
        <w:tc>
          <w:tcPr>
            <w:tcW w:w="5868" w:type="dxa"/>
            <w:vAlign w:val="center"/>
          </w:tcPr>
          <w:p w14:paraId="3C7A6ADB" w14:textId="45760EDE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Fermentation </w:t>
            </w:r>
          </w:p>
        </w:tc>
        <w:tc>
          <w:tcPr>
            <w:tcW w:w="1530" w:type="dxa"/>
            <w:vAlign w:val="center"/>
          </w:tcPr>
          <w:p w14:paraId="3F62393D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63AAAC2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3B3CAC0A" w14:textId="77777777" w:rsidTr="000F61F7">
        <w:tc>
          <w:tcPr>
            <w:tcW w:w="5868" w:type="dxa"/>
            <w:vAlign w:val="center"/>
          </w:tcPr>
          <w:p w14:paraId="6AD097E6" w14:textId="6B4C06A8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Microbial technology and biotechnology </w:t>
            </w:r>
          </w:p>
        </w:tc>
        <w:tc>
          <w:tcPr>
            <w:tcW w:w="1530" w:type="dxa"/>
            <w:vAlign w:val="center"/>
          </w:tcPr>
          <w:p w14:paraId="5F60444B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B28E743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1C6A6532" w14:textId="77777777" w:rsidTr="000F61F7">
        <w:tc>
          <w:tcPr>
            <w:tcW w:w="5868" w:type="dxa"/>
            <w:vAlign w:val="center"/>
          </w:tcPr>
          <w:p w14:paraId="21A0C60A" w14:textId="6FDD754E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Microbial applications in Agriculture</w:t>
            </w:r>
          </w:p>
        </w:tc>
        <w:tc>
          <w:tcPr>
            <w:tcW w:w="1530" w:type="dxa"/>
            <w:vAlign w:val="center"/>
          </w:tcPr>
          <w:p w14:paraId="2FDA2F45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544866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3F0AEC" w:rsidRPr="002D1A73" w14:paraId="047D50D0" w14:textId="77777777" w:rsidTr="000F61F7">
        <w:tc>
          <w:tcPr>
            <w:tcW w:w="5868" w:type="dxa"/>
            <w:vAlign w:val="center"/>
          </w:tcPr>
          <w:p w14:paraId="002EAABF" w14:textId="0D508181" w:rsidR="003F0AEC" w:rsidRPr="00016881" w:rsidRDefault="003F0AEC" w:rsidP="002D5DEB">
            <w:pPr>
              <w:rPr>
                <w:b/>
                <w:sz w:val="20"/>
                <w:szCs w:val="20"/>
              </w:rPr>
            </w:pPr>
            <w:r w:rsidRPr="00016881">
              <w:rPr>
                <w:b/>
                <w:sz w:val="20"/>
                <w:szCs w:val="20"/>
              </w:rPr>
              <w:t>First Exam ( Tentative date    )</w:t>
            </w:r>
          </w:p>
        </w:tc>
        <w:tc>
          <w:tcPr>
            <w:tcW w:w="1530" w:type="dxa"/>
            <w:vAlign w:val="center"/>
          </w:tcPr>
          <w:p w14:paraId="195916E3" w14:textId="77777777" w:rsidR="003F0AEC" w:rsidRPr="000F61F7" w:rsidRDefault="003F0AEC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9CFD078" w14:textId="77777777" w:rsidR="003F0AEC" w:rsidRDefault="003F0AEC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74E4E12B" w14:textId="77777777" w:rsidTr="000F61F7">
        <w:tc>
          <w:tcPr>
            <w:tcW w:w="5868" w:type="dxa"/>
            <w:vAlign w:val="center"/>
          </w:tcPr>
          <w:p w14:paraId="38B8F778" w14:textId="4721114A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Microbial applications in the Environment </w:t>
            </w:r>
          </w:p>
        </w:tc>
        <w:tc>
          <w:tcPr>
            <w:tcW w:w="1530" w:type="dxa"/>
            <w:vAlign w:val="center"/>
          </w:tcPr>
          <w:p w14:paraId="2AFA9B4D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B24913E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1CF033EE" w14:textId="77777777" w:rsidTr="000F61F7">
        <w:tc>
          <w:tcPr>
            <w:tcW w:w="5868" w:type="dxa"/>
            <w:vAlign w:val="center"/>
          </w:tcPr>
          <w:p w14:paraId="0B9F3353" w14:textId="63B0166C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Microbial applications in the food  industry </w:t>
            </w:r>
          </w:p>
        </w:tc>
        <w:tc>
          <w:tcPr>
            <w:tcW w:w="1530" w:type="dxa"/>
            <w:vAlign w:val="center"/>
          </w:tcPr>
          <w:p w14:paraId="75809EA3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252C8DA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41F517FE" w14:textId="77777777" w:rsidTr="000F61F7">
        <w:tc>
          <w:tcPr>
            <w:tcW w:w="5868" w:type="dxa"/>
            <w:vAlign w:val="center"/>
          </w:tcPr>
          <w:p w14:paraId="4604F80B" w14:textId="444C2F81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Microbes in the production of fine chemicals </w:t>
            </w:r>
          </w:p>
        </w:tc>
        <w:tc>
          <w:tcPr>
            <w:tcW w:w="1530" w:type="dxa"/>
            <w:vAlign w:val="center"/>
          </w:tcPr>
          <w:p w14:paraId="47AC9BE2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3E4F76E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3F0AEC" w:rsidRPr="002D1A73" w14:paraId="16144946" w14:textId="77777777" w:rsidTr="000F61F7">
        <w:tc>
          <w:tcPr>
            <w:tcW w:w="5868" w:type="dxa"/>
            <w:vAlign w:val="center"/>
          </w:tcPr>
          <w:p w14:paraId="2B74EEF9" w14:textId="473F0C0C" w:rsidR="003F0AEC" w:rsidRPr="00016881" w:rsidRDefault="003F0AEC" w:rsidP="002D5DEB">
            <w:pPr>
              <w:rPr>
                <w:b/>
                <w:sz w:val="20"/>
                <w:szCs w:val="20"/>
              </w:rPr>
            </w:pPr>
            <w:r w:rsidRPr="00016881">
              <w:rPr>
                <w:b/>
                <w:sz w:val="20"/>
                <w:szCs w:val="20"/>
              </w:rPr>
              <w:t>Second Exam (Tentative Date     )</w:t>
            </w:r>
          </w:p>
        </w:tc>
        <w:tc>
          <w:tcPr>
            <w:tcW w:w="1530" w:type="dxa"/>
            <w:vAlign w:val="center"/>
          </w:tcPr>
          <w:p w14:paraId="40008B3E" w14:textId="77777777" w:rsidR="003F0AEC" w:rsidRPr="000F61F7" w:rsidRDefault="003F0AEC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EA999F" w14:textId="77777777" w:rsidR="003F0AEC" w:rsidRDefault="003F0AEC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479D246E" w14:textId="77777777" w:rsidTr="000F61F7">
        <w:tc>
          <w:tcPr>
            <w:tcW w:w="5868" w:type="dxa"/>
            <w:vAlign w:val="center"/>
          </w:tcPr>
          <w:p w14:paraId="72A64DBA" w14:textId="56037AE1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Vaccines and their production </w:t>
            </w:r>
          </w:p>
        </w:tc>
        <w:tc>
          <w:tcPr>
            <w:tcW w:w="1530" w:type="dxa"/>
            <w:vAlign w:val="center"/>
          </w:tcPr>
          <w:p w14:paraId="7100CC55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6ABCB25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4B7C7416" w14:textId="77777777" w:rsidTr="000F61F7">
        <w:tc>
          <w:tcPr>
            <w:tcW w:w="5868" w:type="dxa"/>
            <w:vAlign w:val="center"/>
          </w:tcPr>
          <w:p w14:paraId="728B6F91" w14:textId="2C596BDD" w:rsidR="002D0EA7" w:rsidRPr="002D1A73" w:rsidRDefault="005178EF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Immobilization and bioprocess </w:t>
            </w:r>
          </w:p>
        </w:tc>
        <w:tc>
          <w:tcPr>
            <w:tcW w:w="1530" w:type="dxa"/>
            <w:vAlign w:val="center"/>
          </w:tcPr>
          <w:p w14:paraId="6A44052F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E87D17C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5CA36FB5" w14:textId="77777777" w:rsidTr="000F61F7">
        <w:tc>
          <w:tcPr>
            <w:tcW w:w="5868" w:type="dxa"/>
            <w:vAlign w:val="center"/>
          </w:tcPr>
          <w:p w14:paraId="007E5B5E" w14:textId="50614391" w:rsidR="002D0EA7" w:rsidRPr="002D1A73" w:rsidRDefault="00F76549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Protein sources and their production </w:t>
            </w:r>
          </w:p>
        </w:tc>
        <w:tc>
          <w:tcPr>
            <w:tcW w:w="1530" w:type="dxa"/>
            <w:vAlign w:val="center"/>
          </w:tcPr>
          <w:p w14:paraId="0A83E3CB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C69088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2D0EA7" w:rsidRPr="002D1A73" w14:paraId="1992A83F" w14:textId="77777777" w:rsidTr="000F61F7">
        <w:tc>
          <w:tcPr>
            <w:tcW w:w="5868" w:type="dxa"/>
            <w:vAlign w:val="center"/>
          </w:tcPr>
          <w:p w14:paraId="05016117" w14:textId="1C44D694" w:rsidR="002D0EA7" w:rsidRPr="002D1A73" w:rsidRDefault="003F0AEC" w:rsidP="002D5DE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Microbial Enzymes </w:t>
            </w:r>
          </w:p>
        </w:tc>
        <w:tc>
          <w:tcPr>
            <w:tcW w:w="1530" w:type="dxa"/>
            <w:vAlign w:val="center"/>
          </w:tcPr>
          <w:p w14:paraId="20F66D06" w14:textId="77777777" w:rsidR="002D0EA7" w:rsidRPr="000F61F7" w:rsidRDefault="002D0EA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8C14577" w14:textId="77777777" w:rsidR="002D0EA7" w:rsidRDefault="002D0EA7" w:rsidP="001D1492">
            <w:pPr>
              <w:rPr>
                <w:sz w:val="20"/>
                <w:szCs w:val="20"/>
              </w:rPr>
            </w:pPr>
          </w:p>
        </w:tc>
      </w:tr>
      <w:tr w:rsidR="000F61F7" w:rsidRPr="002D1A73" w14:paraId="1FE01A5D" w14:textId="77777777" w:rsidTr="000F61F7">
        <w:tc>
          <w:tcPr>
            <w:tcW w:w="5868" w:type="dxa"/>
            <w:vAlign w:val="center"/>
          </w:tcPr>
          <w:p w14:paraId="4725A40C" w14:textId="697778B9" w:rsidR="000F61F7" w:rsidRPr="002D1A73" w:rsidRDefault="000F61F7" w:rsidP="002D5DEB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13F4FF48" w14:textId="56147273" w:rsidR="000F61F7" w:rsidRPr="000F61F7" w:rsidRDefault="000F61F7" w:rsidP="002D5DEB">
            <w:pPr>
              <w:rPr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A134238" w14:textId="17E8B92B" w:rsidR="000F61F7" w:rsidRPr="000F61F7" w:rsidRDefault="000F61F7" w:rsidP="001D1492">
            <w:pPr>
              <w:rPr>
                <w:sz w:val="20"/>
                <w:szCs w:val="20"/>
              </w:rPr>
            </w:pPr>
          </w:p>
        </w:tc>
      </w:tr>
      <w:tr w:rsidR="000F61F7" w:rsidRPr="002D1A73" w14:paraId="14512115" w14:textId="77777777" w:rsidTr="000F61F7">
        <w:tc>
          <w:tcPr>
            <w:tcW w:w="5868" w:type="dxa"/>
            <w:vAlign w:val="center"/>
          </w:tcPr>
          <w:p w14:paraId="4AF3BC4B" w14:textId="183660DD" w:rsidR="000F61F7" w:rsidRPr="002D1A73" w:rsidRDefault="00016881" w:rsidP="006545D7">
            <w:p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rPr>
                <w:rFonts w:cs="Times"/>
                <w:sz w:val="20"/>
                <w:szCs w:val="20"/>
              </w:rPr>
            </w:pPr>
            <w:r>
              <w:rPr>
                <w:rFonts w:cs="Times"/>
                <w:sz w:val="20"/>
                <w:szCs w:val="20"/>
              </w:rPr>
              <w:t>Final Exam will be announced as per university calendar</w:t>
            </w:r>
          </w:p>
        </w:tc>
        <w:tc>
          <w:tcPr>
            <w:tcW w:w="1530" w:type="dxa"/>
            <w:vAlign w:val="center"/>
          </w:tcPr>
          <w:p w14:paraId="3B060218" w14:textId="2F3912B3" w:rsidR="000F61F7" w:rsidRPr="000F61F7" w:rsidRDefault="000F61F7" w:rsidP="002D5DE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350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38B5BE5" w14:textId="0F5E4992" w:rsidR="000F61F7" w:rsidRPr="000F61F7" w:rsidRDefault="000F61F7" w:rsidP="001D1492">
            <w:pPr>
              <w:rPr>
                <w:rFonts w:cs="Arial"/>
                <w:sz w:val="20"/>
                <w:szCs w:val="20"/>
              </w:rPr>
            </w:pPr>
          </w:p>
        </w:tc>
      </w:tr>
    </w:tbl>
    <w:p w14:paraId="2FC100A0" w14:textId="77777777" w:rsidR="00B7134E" w:rsidRDefault="00B7134E" w:rsidP="000F771D">
      <w:pPr>
        <w:rPr>
          <w:b/>
          <w:sz w:val="20"/>
          <w:szCs w:val="20"/>
        </w:rPr>
      </w:pPr>
    </w:p>
    <w:p w14:paraId="0AEA075B" w14:textId="686502BD" w:rsidR="000F771D" w:rsidRPr="002D1A73" w:rsidRDefault="00700A72" w:rsidP="000F771D">
      <w:pPr>
        <w:rPr>
          <w:b/>
          <w:sz w:val="20"/>
          <w:szCs w:val="20"/>
        </w:rPr>
      </w:pPr>
      <w:r w:rsidRPr="002D1A73">
        <w:rPr>
          <w:b/>
          <w:sz w:val="20"/>
          <w:szCs w:val="20"/>
        </w:rPr>
        <w:t>Course Learning Outcomes</w:t>
      </w:r>
    </w:p>
    <w:p w14:paraId="2CFB0CFF" w14:textId="20E11907" w:rsidR="00BC16C1" w:rsidRDefault="00BC16C1" w:rsidP="00BC16C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BC16C1">
        <w:rPr>
          <w:sz w:val="20"/>
          <w:szCs w:val="20"/>
        </w:rPr>
        <w:t>Demonstrate a familiarity with the wide diversity of microbes, and their potential for use in microbial biotechnology</w:t>
      </w:r>
      <w:r>
        <w:rPr>
          <w:sz w:val="20"/>
          <w:szCs w:val="20"/>
        </w:rPr>
        <w:t>.</w:t>
      </w:r>
    </w:p>
    <w:p w14:paraId="6C96947C" w14:textId="77777777" w:rsidR="00BC16C1" w:rsidRDefault="000F771D" w:rsidP="00BC16C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BC16C1">
        <w:rPr>
          <w:sz w:val="20"/>
          <w:szCs w:val="20"/>
        </w:rPr>
        <w:t>Demonstrate how microorganisms and microbial metabolic products are used in various industries and healthcare.</w:t>
      </w:r>
      <w:r w:rsidR="00BC16C1" w:rsidRPr="00BC16C1">
        <w:rPr>
          <w:sz w:val="20"/>
          <w:szCs w:val="20"/>
        </w:rPr>
        <w:t xml:space="preserve"> </w:t>
      </w:r>
    </w:p>
    <w:p w14:paraId="74D3F330" w14:textId="726642C2" w:rsidR="00BC16C1" w:rsidRPr="00BC16C1" w:rsidRDefault="00BC16C1" w:rsidP="00BC16C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BC16C1">
        <w:rPr>
          <w:sz w:val="20"/>
          <w:szCs w:val="20"/>
        </w:rPr>
        <w:t xml:space="preserve">Demonstrate familiarity with </w:t>
      </w:r>
      <w:r w:rsidR="00B456E1">
        <w:rPr>
          <w:sz w:val="20"/>
          <w:szCs w:val="20"/>
        </w:rPr>
        <w:t xml:space="preserve">the </w:t>
      </w:r>
      <w:r w:rsidRPr="00BC16C1">
        <w:rPr>
          <w:sz w:val="20"/>
          <w:szCs w:val="20"/>
        </w:rPr>
        <w:t xml:space="preserve">methods </w:t>
      </w:r>
      <w:r w:rsidR="00B456E1">
        <w:rPr>
          <w:sz w:val="20"/>
          <w:szCs w:val="20"/>
        </w:rPr>
        <w:t xml:space="preserve">used </w:t>
      </w:r>
      <w:r w:rsidRPr="00BC16C1">
        <w:rPr>
          <w:sz w:val="20"/>
          <w:szCs w:val="20"/>
        </w:rPr>
        <w:t>to analy</w:t>
      </w:r>
      <w:r w:rsidR="00B456E1">
        <w:rPr>
          <w:sz w:val="20"/>
          <w:szCs w:val="20"/>
        </w:rPr>
        <w:t>z</w:t>
      </w:r>
      <w:r w:rsidRPr="00BC16C1">
        <w:rPr>
          <w:sz w:val="20"/>
          <w:szCs w:val="20"/>
        </w:rPr>
        <w:t>e and engineer genes for optimal expression</w:t>
      </w:r>
      <w:r w:rsidR="007D3BD5">
        <w:rPr>
          <w:sz w:val="20"/>
          <w:szCs w:val="20"/>
        </w:rPr>
        <w:t xml:space="preserve"> of proteins</w:t>
      </w:r>
      <w:r>
        <w:rPr>
          <w:sz w:val="20"/>
          <w:szCs w:val="20"/>
        </w:rPr>
        <w:t>.</w:t>
      </w:r>
    </w:p>
    <w:p w14:paraId="08235EA9" w14:textId="22647F7B" w:rsidR="000F771D" w:rsidRPr="00BC16C1" w:rsidRDefault="00BC16C1" w:rsidP="00BC16C1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BC16C1">
        <w:rPr>
          <w:sz w:val="20"/>
          <w:szCs w:val="20"/>
        </w:rPr>
        <w:t>Demonstrate an understanding of the processes involved in small-scale and industrial scale bacterial fermentations</w:t>
      </w:r>
      <w:r>
        <w:rPr>
          <w:sz w:val="20"/>
          <w:szCs w:val="20"/>
        </w:rPr>
        <w:t>.</w:t>
      </w:r>
    </w:p>
    <w:p w14:paraId="43F9FF04" w14:textId="4DD4FD65" w:rsidR="00C7566B" w:rsidRDefault="00611E1E" w:rsidP="00C7566B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D1A73">
        <w:rPr>
          <w:sz w:val="20"/>
          <w:szCs w:val="20"/>
        </w:rPr>
        <w:t xml:space="preserve">Explain how microbial enzymes and genetically engineered microbes </w:t>
      </w:r>
      <w:proofErr w:type="gramStart"/>
      <w:r w:rsidRPr="002D1A73">
        <w:rPr>
          <w:sz w:val="20"/>
          <w:szCs w:val="20"/>
        </w:rPr>
        <w:t xml:space="preserve">are </w:t>
      </w:r>
      <w:r w:rsidR="00C7566B" w:rsidRPr="002D1A73">
        <w:rPr>
          <w:sz w:val="20"/>
          <w:szCs w:val="20"/>
        </w:rPr>
        <w:t>used</w:t>
      </w:r>
      <w:proofErr w:type="gramEnd"/>
      <w:r w:rsidR="00C7566B" w:rsidRPr="002D1A73">
        <w:rPr>
          <w:sz w:val="20"/>
          <w:szCs w:val="20"/>
        </w:rPr>
        <w:t xml:space="preserve"> in industrial </w:t>
      </w:r>
      <w:proofErr w:type="spellStart"/>
      <w:r w:rsidR="00C7566B" w:rsidRPr="002D1A73">
        <w:rPr>
          <w:sz w:val="20"/>
          <w:szCs w:val="20"/>
        </w:rPr>
        <w:t>biocatalysis</w:t>
      </w:r>
      <w:proofErr w:type="spellEnd"/>
      <w:r w:rsidR="00BC16C1">
        <w:rPr>
          <w:sz w:val="20"/>
          <w:szCs w:val="20"/>
        </w:rPr>
        <w:t>.</w:t>
      </w:r>
    </w:p>
    <w:p w14:paraId="7F09E634" w14:textId="184C8B4A" w:rsidR="003F0AEC" w:rsidRDefault="003F0AEC" w:rsidP="003F0AEC">
      <w:pPr>
        <w:rPr>
          <w:sz w:val="20"/>
          <w:szCs w:val="20"/>
        </w:rPr>
      </w:pPr>
    </w:p>
    <w:p w14:paraId="6D0E79AC" w14:textId="77777777" w:rsidR="003F0AEC" w:rsidRDefault="003F0AEC" w:rsidP="00D85940">
      <w:pPr>
        <w:rPr>
          <w:b/>
          <w:sz w:val="20"/>
          <w:szCs w:val="20"/>
        </w:rPr>
      </w:pPr>
    </w:p>
    <w:p w14:paraId="5A88FC10" w14:textId="3A1C5C52" w:rsidR="00D85940" w:rsidRPr="002D1A73" w:rsidRDefault="00D85940" w:rsidP="00D85940">
      <w:pPr>
        <w:rPr>
          <w:b/>
          <w:sz w:val="20"/>
          <w:szCs w:val="20"/>
        </w:rPr>
      </w:pPr>
      <w:r w:rsidRPr="002D1A73">
        <w:rPr>
          <w:b/>
          <w:sz w:val="20"/>
          <w:szCs w:val="20"/>
        </w:rPr>
        <w:t>Rules and notes</w:t>
      </w:r>
    </w:p>
    <w:p w14:paraId="6F557DF7" w14:textId="5D8FA517" w:rsidR="00D85940" w:rsidRPr="002D1A73" w:rsidRDefault="00D85940" w:rsidP="00D8594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sz w:val="20"/>
          <w:szCs w:val="20"/>
        </w:rPr>
        <w:t>Never come late to the classroom, you will disturb your mates and your instructor if you do so.</w:t>
      </w:r>
      <w:r w:rsidR="00B973DD">
        <w:rPr>
          <w:sz w:val="20"/>
          <w:szCs w:val="20"/>
        </w:rPr>
        <w:t xml:space="preserve"> </w:t>
      </w:r>
      <w:r w:rsidR="00895577">
        <w:rPr>
          <w:sz w:val="20"/>
          <w:szCs w:val="20"/>
        </w:rPr>
        <w:t>I reserve</w:t>
      </w:r>
      <w:r w:rsidR="00B973DD">
        <w:rPr>
          <w:sz w:val="20"/>
          <w:szCs w:val="20"/>
        </w:rPr>
        <w:t xml:space="preserve"> t</w:t>
      </w:r>
      <w:r w:rsidR="005878DC">
        <w:rPr>
          <w:sz w:val="20"/>
          <w:szCs w:val="20"/>
        </w:rPr>
        <w:t>he right to dismiss any student</w:t>
      </w:r>
      <w:r w:rsidR="00B973DD">
        <w:rPr>
          <w:sz w:val="20"/>
          <w:szCs w:val="20"/>
        </w:rPr>
        <w:t xml:space="preserve"> who comes late to the lecture.</w:t>
      </w:r>
    </w:p>
    <w:p w14:paraId="3DCE515C" w14:textId="7077EF72" w:rsidR="00D85940" w:rsidRPr="002D1A73" w:rsidRDefault="00D85940" w:rsidP="00D8594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sz w:val="20"/>
          <w:szCs w:val="20"/>
        </w:rPr>
        <w:t>Turn OFF your cell phones during the class.</w:t>
      </w:r>
      <w:r w:rsidR="00B7134E">
        <w:rPr>
          <w:sz w:val="20"/>
          <w:szCs w:val="20"/>
        </w:rPr>
        <w:t xml:space="preserve"> </w:t>
      </w:r>
    </w:p>
    <w:p w14:paraId="2F702FA2" w14:textId="44D04FCD" w:rsidR="00D85940" w:rsidRPr="002D1A73" w:rsidRDefault="00D85940" w:rsidP="005878DC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sz w:val="20"/>
          <w:szCs w:val="20"/>
        </w:rPr>
        <w:t>DO Not TALK during the class please, unless you have a question for me</w:t>
      </w:r>
      <w:r w:rsidR="007D3BD5">
        <w:rPr>
          <w:sz w:val="20"/>
          <w:szCs w:val="20"/>
        </w:rPr>
        <w:t xml:space="preserve"> not for your neighbor</w:t>
      </w:r>
      <w:r w:rsidRPr="002D1A73">
        <w:rPr>
          <w:sz w:val="20"/>
          <w:szCs w:val="20"/>
        </w:rPr>
        <w:t>.</w:t>
      </w:r>
      <w:r w:rsidR="00B973DD">
        <w:rPr>
          <w:sz w:val="20"/>
          <w:szCs w:val="20"/>
        </w:rPr>
        <w:t xml:space="preserve"> </w:t>
      </w:r>
    </w:p>
    <w:p w14:paraId="7D1D860E" w14:textId="69B6E99F" w:rsidR="00D85940" w:rsidRPr="002D1A73" w:rsidRDefault="00D85940" w:rsidP="00D85940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sz w:val="20"/>
          <w:szCs w:val="20"/>
        </w:rPr>
        <w:t xml:space="preserve">Make up exams </w:t>
      </w:r>
      <w:proofErr w:type="gramStart"/>
      <w:r w:rsidRPr="002D1A73">
        <w:rPr>
          <w:sz w:val="20"/>
          <w:szCs w:val="20"/>
        </w:rPr>
        <w:t>are not held</w:t>
      </w:r>
      <w:proofErr w:type="gramEnd"/>
      <w:r w:rsidRPr="002D1A73">
        <w:rPr>
          <w:sz w:val="20"/>
          <w:szCs w:val="20"/>
        </w:rPr>
        <w:t xml:space="preserve"> without an official signed and approved excuse from the department </w:t>
      </w:r>
      <w:r w:rsidR="007D3BD5" w:rsidRPr="002D1A73">
        <w:rPr>
          <w:sz w:val="20"/>
          <w:szCs w:val="20"/>
        </w:rPr>
        <w:t>chair</w:t>
      </w:r>
      <w:r w:rsidR="007D3BD5">
        <w:rPr>
          <w:sz w:val="20"/>
          <w:szCs w:val="20"/>
        </w:rPr>
        <w:t xml:space="preserve"> or me </w:t>
      </w:r>
      <w:r w:rsidR="007D3BD5" w:rsidRPr="007D3BD5">
        <w:rPr>
          <w:b/>
          <w:bCs/>
          <w:sz w:val="20"/>
          <w:szCs w:val="20"/>
        </w:rPr>
        <w:t>as per the regulations in this matter</w:t>
      </w:r>
      <w:r w:rsidRPr="002D1A73">
        <w:rPr>
          <w:sz w:val="20"/>
          <w:szCs w:val="20"/>
        </w:rPr>
        <w:t xml:space="preserve">. </w:t>
      </w:r>
    </w:p>
    <w:p w14:paraId="11DD4919" w14:textId="3DCF7575" w:rsidR="002D1A73" w:rsidRPr="002D1A73" w:rsidRDefault="00D85940" w:rsidP="007D3BD5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sz w:val="20"/>
          <w:szCs w:val="20"/>
        </w:rPr>
        <w:t xml:space="preserve">The exams specified on the course syllabus are not subject to negotiations or change </w:t>
      </w:r>
      <w:r w:rsidR="007D3BD5">
        <w:rPr>
          <w:sz w:val="20"/>
          <w:szCs w:val="20"/>
        </w:rPr>
        <w:t xml:space="preserve"> as  specified by the </w:t>
      </w:r>
      <w:proofErr w:type="spellStart"/>
      <w:r w:rsidR="007D3BD5">
        <w:rPr>
          <w:sz w:val="20"/>
          <w:szCs w:val="20"/>
        </w:rPr>
        <w:t>Registrars</w:t>
      </w:r>
      <w:proofErr w:type="spellEnd"/>
      <w:r w:rsidR="007D3BD5">
        <w:rPr>
          <w:sz w:val="20"/>
          <w:szCs w:val="20"/>
        </w:rPr>
        <w:t xml:space="preserve"> office </w:t>
      </w:r>
    </w:p>
    <w:p w14:paraId="4E61DA85" w14:textId="3BFB38DB" w:rsidR="002D1A73" w:rsidRPr="002D1A73" w:rsidRDefault="002D1A73" w:rsidP="002D1A73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rFonts w:cs="Arial"/>
          <w:sz w:val="20"/>
          <w:szCs w:val="20"/>
        </w:rPr>
        <w:t xml:space="preserve">Any type of activity that </w:t>
      </w:r>
      <w:proofErr w:type="gramStart"/>
      <w:r w:rsidRPr="002D1A73">
        <w:rPr>
          <w:rFonts w:cs="Arial"/>
          <w:sz w:val="20"/>
          <w:szCs w:val="20"/>
        </w:rPr>
        <w:t>is considered</w:t>
      </w:r>
      <w:proofErr w:type="gramEnd"/>
      <w:r w:rsidRPr="002D1A73">
        <w:rPr>
          <w:rFonts w:cs="Arial"/>
          <w:sz w:val="20"/>
          <w:szCs w:val="20"/>
        </w:rPr>
        <w:t xml:space="preserve"> dishonest by reasonable standards may constitute academic misconduct. The most common forms of academic misconduct are cheating and plagiarism</w:t>
      </w:r>
      <w:r w:rsidR="003C6C2C">
        <w:rPr>
          <w:rFonts w:cs="Arial"/>
          <w:sz w:val="20"/>
          <w:szCs w:val="20"/>
        </w:rPr>
        <w:t>.</w:t>
      </w:r>
      <w:r w:rsidRPr="002D1A73">
        <w:rPr>
          <w:rFonts w:cs="Arial"/>
          <w:sz w:val="20"/>
          <w:szCs w:val="20"/>
        </w:rPr>
        <w:t xml:space="preserve"> All instances of academic dishonesty will </w:t>
      </w:r>
      <w:r w:rsidR="00B7134E">
        <w:rPr>
          <w:rFonts w:cs="Arial"/>
          <w:sz w:val="20"/>
          <w:szCs w:val="20"/>
        </w:rPr>
        <w:t xml:space="preserve">be reported </w:t>
      </w:r>
      <w:r w:rsidR="003C6C2C">
        <w:rPr>
          <w:rFonts w:cs="Arial"/>
          <w:sz w:val="20"/>
          <w:szCs w:val="20"/>
        </w:rPr>
        <w:t xml:space="preserve">to the dean office and will be </w:t>
      </w:r>
      <w:r w:rsidR="003C6C2C">
        <w:rPr>
          <w:rFonts w:cs="Arial"/>
          <w:color w:val="1F1C1D"/>
          <w:sz w:val="20"/>
          <w:szCs w:val="20"/>
        </w:rPr>
        <w:t>treated according to the university law.</w:t>
      </w:r>
    </w:p>
    <w:p w14:paraId="285CF3AD" w14:textId="5606A8CA" w:rsidR="002D1A73" w:rsidRPr="002D1A73" w:rsidRDefault="00435584" w:rsidP="002D1A73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2D1A73">
        <w:rPr>
          <w:rFonts w:cs="Arial"/>
          <w:color w:val="1F1C1D"/>
          <w:sz w:val="20"/>
          <w:szCs w:val="20"/>
        </w:rPr>
        <w:t>Behavior that disrupts the teaching–learning process during class activities</w:t>
      </w:r>
      <w:r w:rsidR="002D1A73" w:rsidRPr="002D1A73">
        <w:rPr>
          <w:rFonts w:cs="Arial"/>
          <w:color w:val="1F1C1D"/>
          <w:sz w:val="20"/>
          <w:szCs w:val="20"/>
        </w:rPr>
        <w:t xml:space="preserve"> will not be tolerated. </w:t>
      </w:r>
      <w:r w:rsidR="003C6C2C">
        <w:rPr>
          <w:rFonts w:cs="Arial"/>
          <w:color w:val="1F1C1D"/>
          <w:sz w:val="20"/>
          <w:szCs w:val="20"/>
        </w:rPr>
        <w:t>Such behavior will be</w:t>
      </w:r>
      <w:r w:rsidR="003C6C2C" w:rsidRPr="002D1A73">
        <w:rPr>
          <w:rFonts w:cs="Arial"/>
          <w:sz w:val="20"/>
          <w:szCs w:val="20"/>
        </w:rPr>
        <w:t xml:space="preserve"> reported </w:t>
      </w:r>
      <w:r w:rsidR="003C6C2C">
        <w:rPr>
          <w:rFonts w:cs="Arial"/>
          <w:sz w:val="20"/>
          <w:szCs w:val="20"/>
        </w:rPr>
        <w:t xml:space="preserve">to the dean office and will be </w:t>
      </w:r>
      <w:r w:rsidR="003C6C2C">
        <w:rPr>
          <w:rFonts w:cs="Arial"/>
          <w:color w:val="1F1C1D"/>
          <w:sz w:val="20"/>
          <w:szCs w:val="20"/>
        </w:rPr>
        <w:t>treated according to the university law.</w:t>
      </w:r>
      <w:r w:rsidR="002D1A73" w:rsidRPr="002D1A73">
        <w:rPr>
          <w:rFonts w:cs="Arial"/>
          <w:color w:val="1F1C1D"/>
          <w:sz w:val="20"/>
          <w:szCs w:val="20"/>
        </w:rPr>
        <w:t xml:space="preserve"> </w:t>
      </w:r>
    </w:p>
    <w:p w14:paraId="283E8717" w14:textId="45CD6402" w:rsidR="00B7134E" w:rsidRPr="00B7134E" w:rsidRDefault="00895577" w:rsidP="00B7134E">
      <w:pPr>
        <w:pStyle w:val="NormalWeb"/>
        <w:numPr>
          <w:ilvl w:val="0"/>
          <w:numId w:val="16"/>
        </w:numPr>
        <w:rPr>
          <w:sz w:val="16"/>
        </w:rPr>
      </w:pPr>
      <w:r>
        <w:rPr>
          <w:rFonts w:ascii="Cambria" w:hAnsi="Cambria"/>
          <w:szCs w:val="24"/>
        </w:rPr>
        <w:t>I reserve</w:t>
      </w:r>
      <w:r w:rsidR="00B7134E" w:rsidRPr="00B7134E">
        <w:rPr>
          <w:rFonts w:ascii="Cambria" w:hAnsi="Cambria"/>
          <w:szCs w:val="24"/>
        </w:rPr>
        <w:t xml:space="preserve"> the right to change the contents of the syllabus at any time</w:t>
      </w:r>
      <w:r w:rsidR="00B7134E">
        <w:rPr>
          <w:rFonts w:ascii="Cambria" w:hAnsi="Cambria"/>
          <w:szCs w:val="24"/>
        </w:rPr>
        <w:t>.</w:t>
      </w:r>
      <w:r w:rsidR="00B7134E" w:rsidRPr="00B7134E">
        <w:rPr>
          <w:rFonts w:ascii="Cambria" w:hAnsi="Cambria"/>
          <w:szCs w:val="24"/>
        </w:rPr>
        <w:t xml:space="preserve"> </w:t>
      </w:r>
      <w:bookmarkStart w:id="0" w:name="_GoBack"/>
      <w:bookmarkEnd w:id="0"/>
    </w:p>
    <w:sectPr w:rsidR="00B7134E" w:rsidRPr="00B7134E" w:rsidSect="006545D7">
      <w:pgSz w:w="12240" w:h="15840"/>
      <w:pgMar w:top="1170" w:right="1800" w:bottom="99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Courier New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ED64D4E2"/>
    <w:lvl w:ilvl="0" w:tplc="683EB158">
      <w:start w:val="1"/>
      <w:numFmt w:val="decimal"/>
      <w:lvlText w:val="%1."/>
      <w:lvlJc w:val="left"/>
      <w:pPr>
        <w:ind w:left="840" w:hanging="480"/>
      </w:pPr>
      <w:rPr>
        <w:rFonts w:hint="default"/>
        <w:sz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000001F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0000025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000002B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0000032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0000038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00003E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000004B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4154600"/>
    <w:multiLevelType w:val="multilevel"/>
    <w:tmpl w:val="790E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773B9D"/>
    <w:multiLevelType w:val="hybridMultilevel"/>
    <w:tmpl w:val="387EC978"/>
    <w:lvl w:ilvl="0" w:tplc="91F4A16E">
      <w:start w:val="1"/>
      <w:numFmt w:val="decimal"/>
      <w:lvlText w:val="%1."/>
      <w:lvlJc w:val="left"/>
      <w:pPr>
        <w:ind w:left="480" w:hanging="480"/>
      </w:pPr>
      <w:rPr>
        <w:rFonts w:hint="default"/>
        <w:sz w:val="20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9C50B21"/>
    <w:multiLevelType w:val="hybridMultilevel"/>
    <w:tmpl w:val="D20E0ACC"/>
    <w:lvl w:ilvl="0" w:tplc="9496DCF8">
      <w:start w:val="1"/>
      <w:numFmt w:val="decimal"/>
      <w:lvlText w:val="%1."/>
      <w:lvlJc w:val="left"/>
      <w:pPr>
        <w:ind w:left="480" w:hanging="480"/>
      </w:pPr>
      <w:rPr>
        <w:rFonts w:hint="default"/>
        <w:sz w:val="20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abstractNum w:abstractNumId="16" w15:restartNumberingAfterBreak="0">
    <w:nsid w:val="66A6391B"/>
    <w:multiLevelType w:val="hybridMultilevel"/>
    <w:tmpl w:val="75B650A6"/>
    <w:lvl w:ilvl="0" w:tplc="67CED54A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4"/>
      </w:rPr>
    </w:lvl>
    <w:lvl w:ilvl="1" w:tplc="0409000B" w:tentative="1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00" w:hanging="48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40" w:hanging="48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6"/>
  </w:num>
  <w:num w:numId="15">
    <w:abstractNumId w:val="14"/>
  </w:num>
  <w:num w:numId="16">
    <w:abstractNumId w:val="15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7237"/>
    <w:rsid w:val="00016881"/>
    <w:rsid w:val="000452D8"/>
    <w:rsid w:val="000C2526"/>
    <w:rsid w:val="000F61F7"/>
    <w:rsid w:val="000F771D"/>
    <w:rsid w:val="001D1492"/>
    <w:rsid w:val="002D0EA7"/>
    <w:rsid w:val="002D1A73"/>
    <w:rsid w:val="002D5DEB"/>
    <w:rsid w:val="00334728"/>
    <w:rsid w:val="00347237"/>
    <w:rsid w:val="003C6C2C"/>
    <w:rsid w:val="003F0AEC"/>
    <w:rsid w:val="00411435"/>
    <w:rsid w:val="00435584"/>
    <w:rsid w:val="005178EF"/>
    <w:rsid w:val="00520D08"/>
    <w:rsid w:val="00523EF7"/>
    <w:rsid w:val="005878DC"/>
    <w:rsid w:val="005E1385"/>
    <w:rsid w:val="00611E1E"/>
    <w:rsid w:val="00643F4A"/>
    <w:rsid w:val="006545D7"/>
    <w:rsid w:val="0066309A"/>
    <w:rsid w:val="00680832"/>
    <w:rsid w:val="006C45C5"/>
    <w:rsid w:val="00700A72"/>
    <w:rsid w:val="007D3BD5"/>
    <w:rsid w:val="008215B2"/>
    <w:rsid w:val="00895577"/>
    <w:rsid w:val="009B5B7A"/>
    <w:rsid w:val="009C43A0"/>
    <w:rsid w:val="009C7428"/>
    <w:rsid w:val="00A20286"/>
    <w:rsid w:val="00B17706"/>
    <w:rsid w:val="00B456E1"/>
    <w:rsid w:val="00B571F3"/>
    <w:rsid w:val="00B7134E"/>
    <w:rsid w:val="00B973DD"/>
    <w:rsid w:val="00BA5C4A"/>
    <w:rsid w:val="00BC16C1"/>
    <w:rsid w:val="00BD706D"/>
    <w:rsid w:val="00C7566B"/>
    <w:rsid w:val="00CC10FA"/>
    <w:rsid w:val="00D27B0E"/>
    <w:rsid w:val="00D85940"/>
    <w:rsid w:val="00D90A1A"/>
    <w:rsid w:val="00E91F8F"/>
    <w:rsid w:val="00EE0635"/>
    <w:rsid w:val="00EE5CA4"/>
    <w:rsid w:val="00F120A9"/>
    <w:rsid w:val="00F205DF"/>
    <w:rsid w:val="00F76549"/>
    <w:rsid w:val="00FA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E5C6CA2"/>
  <w14:defaultImageDpi w14:val="300"/>
  <w15:docId w15:val="{DE95114F-60D3-4B3A-9D90-151BC6EB0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23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23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F771D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B7134E"/>
    <w:pPr>
      <w:spacing w:before="100" w:beforeAutospacing="1" w:after="100" w:afterAutospacing="1"/>
    </w:pPr>
    <w:rPr>
      <w:rFonts w:ascii="Times" w:hAnsi="Times" w:cs="Times New Roman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2D0E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7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3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8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1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2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aradatz@just.edu.j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13308</TotalTime>
  <Pages>2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qutaiba ababneh</dc:creator>
  <cp:keywords/>
  <dc:description/>
  <cp:lastModifiedBy>JUST</cp:lastModifiedBy>
  <cp:revision>22</cp:revision>
  <cp:lastPrinted>2019-09-24T08:32:00Z</cp:lastPrinted>
  <dcterms:created xsi:type="dcterms:W3CDTF">2015-09-29T08:42:00Z</dcterms:created>
  <dcterms:modified xsi:type="dcterms:W3CDTF">2019-10-01T07:18:00Z</dcterms:modified>
</cp:coreProperties>
</file>