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1751F4" w14:textId="3708D80E" w:rsidR="00590D81" w:rsidRPr="000B233D" w:rsidRDefault="001904B3" w:rsidP="00A7521F">
      <w:pPr>
        <w:rPr>
          <w:rFonts w:asciiTheme="majorBidi" w:hAnsiTheme="majorBidi" w:cstheme="majorBidi"/>
          <w:b/>
          <w:sz w:val="18"/>
          <w:szCs w:val="18"/>
        </w:rPr>
      </w:pPr>
      <w:r w:rsidRPr="000B233D">
        <w:rPr>
          <w:rFonts w:asciiTheme="majorBidi" w:hAnsiTheme="majorBidi" w:cstheme="majorBidi"/>
          <w:noProof/>
          <w:sz w:val="16"/>
          <w:szCs w:val="16"/>
        </w:rPr>
        <mc:AlternateContent>
          <mc:Choice Requires="wpg">
            <w:drawing>
              <wp:anchor distT="0" distB="0" distL="114300" distR="114300" simplePos="0" relativeHeight="251659264" behindDoc="1" locked="0" layoutInCell="1" allowOverlap="1" wp14:anchorId="78DCDE56" wp14:editId="14DFEE13">
                <wp:simplePos x="0" y="0"/>
                <wp:positionH relativeFrom="column">
                  <wp:posOffset>4313630</wp:posOffset>
                </wp:positionH>
                <wp:positionV relativeFrom="paragraph">
                  <wp:posOffset>10795</wp:posOffset>
                </wp:positionV>
                <wp:extent cx="2334895" cy="607060"/>
                <wp:effectExtent l="0" t="0" r="1905" b="2540"/>
                <wp:wrapTight wrapText="bothSides">
                  <wp:wrapPolygon edited="0">
                    <wp:start x="1762" y="0"/>
                    <wp:lineTo x="352" y="2711"/>
                    <wp:lineTo x="117" y="4971"/>
                    <wp:lineTo x="0" y="8134"/>
                    <wp:lineTo x="0" y="19883"/>
                    <wp:lineTo x="2585" y="20787"/>
                    <wp:lineTo x="15273" y="21238"/>
                    <wp:lineTo x="21500" y="21238"/>
                    <wp:lineTo x="21500" y="10393"/>
                    <wp:lineTo x="21383" y="5423"/>
                    <wp:lineTo x="19855" y="904"/>
                    <wp:lineTo x="18915" y="0"/>
                    <wp:lineTo x="1762" y="0"/>
                  </wp:wrapPolygon>
                </wp:wrapTight>
                <wp:docPr id="2" name="Group 1">
                  <a:extLst xmlns:a="http://schemas.openxmlformats.org/drawingml/2006/main">
                    <a:ext uri="{FF2B5EF4-FFF2-40B4-BE49-F238E27FC236}">
                      <a16:creationId xmlns:a16="http://schemas.microsoft.com/office/drawing/2014/main" id="{FAD7934E-66E9-8B4C-A6B1-F22C0BAB4A95}"/>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334895" cy="607060"/>
                          <a:chOff x="337389" y="0"/>
                          <a:chExt cx="3516512" cy="914400"/>
                        </a:xfrm>
                      </wpg:grpSpPr>
                      <pic:pic xmlns:pic="http://schemas.openxmlformats.org/drawingml/2006/picture">
                        <pic:nvPicPr>
                          <pic:cNvPr id="3" name="Picture 3">
                            <a:extLst>
                              <a:ext uri="{FF2B5EF4-FFF2-40B4-BE49-F238E27FC236}">
                                <a16:creationId xmlns:a16="http://schemas.microsoft.com/office/drawing/2014/main" id="{16F74007-C993-2E47-BD65-B65B6DB66D6C}"/>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337389" y="0"/>
                            <a:ext cx="914399" cy="878195"/>
                          </a:xfrm>
                          <a:prstGeom prst="rect">
                            <a:avLst/>
                          </a:prstGeom>
                        </pic:spPr>
                      </pic:pic>
                      <pic:pic xmlns:pic="http://schemas.openxmlformats.org/drawingml/2006/picture">
                        <pic:nvPicPr>
                          <pic:cNvPr id="4" name="Picture 4">
                            <a:extLst>
                              <a:ext uri="{FF2B5EF4-FFF2-40B4-BE49-F238E27FC236}">
                                <a16:creationId xmlns:a16="http://schemas.microsoft.com/office/drawing/2014/main" id="{EF3FBAFF-8DDE-2946-9A11-B7DCB421A3AE}"/>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1447116" y="0"/>
                            <a:ext cx="1234348" cy="914400"/>
                          </a:xfrm>
                          <a:prstGeom prst="rect">
                            <a:avLst/>
                          </a:prstGeom>
                        </pic:spPr>
                      </pic:pic>
                      <pic:pic xmlns:pic="http://schemas.openxmlformats.org/drawingml/2006/picture">
                        <pic:nvPicPr>
                          <pic:cNvPr id="5" name="Picture 5">
                            <a:extLst>
                              <a:ext uri="{FF2B5EF4-FFF2-40B4-BE49-F238E27FC236}">
                                <a16:creationId xmlns:a16="http://schemas.microsoft.com/office/drawing/2014/main" id="{5207DDF0-515B-B34B-B536-89D1982A8ABF}"/>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2836346" y="0"/>
                            <a:ext cx="1017555" cy="914400"/>
                          </a:xfrm>
                          <a:prstGeom prst="rect">
                            <a:avLst/>
                          </a:prstGeom>
                        </pic:spPr>
                      </pic:pic>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4E0A5965" id="Group 1" o:spid="_x0000_s1026" style="position:absolute;margin-left:339.65pt;margin-top:.85pt;width:183.85pt;height:47.8pt;z-index:-251657216;mso-width-relative:margin;mso-height-relative:margin" coordorigin="3373" coordsize="35165,9144"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3373;width:9144;height:8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">
                  <v:imagedata r:id="rId9" o:title=""/>
                </v:shape>
                <v:shape id="Picture 4" o:spid="_x0000_s1028" type="#_x0000_t75" style="position:absolute;left:14471;width:12343;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">
                  <v:imagedata r:id="rId10" o:title=""/>
                </v:shape>
                <v:shape id="Picture 5" o:spid="_x0000_s1029" type="#_x0000_t75" style="position:absolute;left:28363;width:10176;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">
                  <v:imagedata r:id="rId11" o:title=""/>
                </v:shape>
                <w10:wrap type="tight"/>
              </v:group>
            </w:pict>
          </mc:Fallback>
        </mc:AlternateContent>
      </w:r>
      <w:r w:rsidR="00590D81" w:rsidRPr="000B233D">
        <w:rPr>
          <w:rFonts w:asciiTheme="majorBidi" w:hAnsiTheme="majorBidi" w:cstheme="majorBidi"/>
          <w:b/>
          <w:sz w:val="18"/>
          <w:szCs w:val="18"/>
        </w:rPr>
        <w:t>JORDAN UNIVERSITY OF SCIENCE &amp; TECHNOLOGY</w:t>
      </w:r>
    </w:p>
    <w:p w14:paraId="0020A6C4" w14:textId="2DAFF16A" w:rsidR="00590D81" w:rsidRPr="000B233D" w:rsidRDefault="001904B3" w:rsidP="000B233D">
      <w:pPr>
        <w:rPr>
          <w:rFonts w:asciiTheme="majorBidi" w:hAnsiTheme="majorBidi" w:cstheme="majorBidi"/>
          <w:b/>
          <w:sz w:val="18"/>
          <w:szCs w:val="18"/>
        </w:rPr>
      </w:pPr>
      <w:r w:rsidRPr="000B233D">
        <w:rPr>
          <w:rFonts w:asciiTheme="majorBidi" w:hAnsiTheme="majorBidi" w:cstheme="majorBidi"/>
          <w:b/>
          <w:sz w:val="18"/>
          <w:szCs w:val="18"/>
        </w:rPr>
        <w:t>DEPARTMENT OF BIOTECHNOLOGY &amp; GENETIC ENGINEERING</w:t>
      </w:r>
    </w:p>
    <w:p w14:paraId="34BBDDCD" w14:textId="16B94E6E" w:rsidR="00590D81" w:rsidRPr="000B233D" w:rsidRDefault="00590D81" w:rsidP="00EB20D2">
      <w:pPr>
        <w:rPr>
          <w:rFonts w:asciiTheme="majorBidi" w:hAnsiTheme="majorBidi" w:cstheme="majorBidi"/>
          <w:b/>
          <w:sz w:val="18"/>
          <w:szCs w:val="18"/>
        </w:rPr>
      </w:pPr>
    </w:p>
    <w:p w14:paraId="6C0D37EA" w14:textId="22C34D8F" w:rsidR="00347237" w:rsidRPr="000B233D" w:rsidRDefault="001652D5" w:rsidP="00EB20D2">
      <w:pPr>
        <w:rPr>
          <w:rFonts w:asciiTheme="majorBidi" w:hAnsiTheme="majorBidi" w:cstheme="majorBidi"/>
          <w:bCs/>
          <w:sz w:val="18"/>
          <w:szCs w:val="18"/>
        </w:rPr>
      </w:pPr>
      <w:r w:rsidRPr="000B233D">
        <w:rPr>
          <w:rFonts w:asciiTheme="majorBidi" w:hAnsiTheme="majorBidi" w:cstheme="majorBidi"/>
          <w:bCs/>
          <w:sz w:val="18"/>
          <w:szCs w:val="18"/>
        </w:rPr>
        <w:t>General Biology 10</w:t>
      </w:r>
      <w:r w:rsidR="00F337AC" w:rsidRPr="000B233D">
        <w:rPr>
          <w:rFonts w:asciiTheme="majorBidi" w:hAnsiTheme="majorBidi" w:cstheme="majorBidi"/>
          <w:bCs/>
          <w:sz w:val="18"/>
          <w:szCs w:val="18"/>
        </w:rPr>
        <w:t>2</w:t>
      </w:r>
      <w:r w:rsidR="00595249" w:rsidRPr="000B233D">
        <w:rPr>
          <w:rFonts w:asciiTheme="majorBidi" w:hAnsiTheme="majorBidi" w:cstheme="majorBidi"/>
          <w:bCs/>
          <w:sz w:val="18"/>
          <w:szCs w:val="18"/>
        </w:rPr>
        <w:t xml:space="preserve"> (BT102)</w:t>
      </w:r>
      <w:r w:rsidR="001904B3" w:rsidRPr="000B233D">
        <w:rPr>
          <w:rFonts w:asciiTheme="majorBidi" w:hAnsiTheme="majorBidi" w:cstheme="majorBidi"/>
          <w:bCs/>
          <w:sz w:val="18"/>
          <w:szCs w:val="18"/>
        </w:rPr>
        <w:t xml:space="preserve"> Course Syllabus</w:t>
      </w:r>
    </w:p>
    <w:p w14:paraId="1C5D666E" w14:textId="4FB05486" w:rsidR="00C467CA" w:rsidRPr="000B233D" w:rsidRDefault="00241E59" w:rsidP="00241E59">
      <w:pPr>
        <w:rPr>
          <w:rFonts w:asciiTheme="majorBidi" w:hAnsiTheme="majorBidi" w:cstheme="majorBidi"/>
          <w:bCs/>
          <w:sz w:val="18"/>
          <w:szCs w:val="18"/>
        </w:rPr>
      </w:pPr>
      <w:r>
        <w:rPr>
          <w:rFonts w:asciiTheme="majorBidi" w:hAnsiTheme="majorBidi" w:cstheme="majorBidi"/>
          <w:bCs/>
          <w:sz w:val="18"/>
          <w:szCs w:val="18"/>
        </w:rPr>
        <w:t xml:space="preserve">First </w:t>
      </w:r>
      <w:r w:rsidR="000B233D" w:rsidRPr="000B233D">
        <w:rPr>
          <w:rFonts w:asciiTheme="majorBidi" w:hAnsiTheme="majorBidi" w:cstheme="majorBidi"/>
          <w:bCs/>
          <w:sz w:val="18"/>
          <w:szCs w:val="18"/>
        </w:rPr>
        <w:t>Semester 20</w:t>
      </w:r>
      <w:r>
        <w:rPr>
          <w:rFonts w:asciiTheme="majorBidi" w:hAnsiTheme="majorBidi" w:cstheme="majorBidi"/>
          <w:bCs/>
          <w:sz w:val="18"/>
          <w:szCs w:val="18"/>
        </w:rPr>
        <w:t>21</w:t>
      </w:r>
      <w:r w:rsidR="000B233D" w:rsidRPr="000B233D">
        <w:rPr>
          <w:rFonts w:asciiTheme="majorBidi" w:hAnsiTheme="majorBidi" w:cstheme="majorBidi"/>
          <w:bCs/>
          <w:sz w:val="18"/>
          <w:szCs w:val="18"/>
        </w:rPr>
        <w:t>/202</w:t>
      </w:r>
      <w:r>
        <w:rPr>
          <w:rFonts w:asciiTheme="majorBidi" w:hAnsiTheme="majorBidi" w:cstheme="majorBidi"/>
          <w:bCs/>
          <w:sz w:val="18"/>
          <w:szCs w:val="18"/>
        </w:rPr>
        <w:t>2</w:t>
      </w:r>
    </w:p>
    <w:p w14:paraId="3C9C47F5" w14:textId="350B2DBF" w:rsidR="00347237" w:rsidRPr="000B233D" w:rsidRDefault="00347237" w:rsidP="00347237">
      <w:pPr>
        <w:rPr>
          <w:rFonts w:asciiTheme="majorBidi" w:hAnsiTheme="majorBidi" w:cstheme="majorBidi"/>
          <w:sz w:val="20"/>
          <w:szCs w:val="20"/>
        </w:rPr>
      </w:pPr>
    </w:p>
    <w:p w14:paraId="6C1E938C" w14:textId="3EB6C832" w:rsidR="00EB20D2" w:rsidRDefault="00EB20D2" w:rsidP="001904B3">
      <w:pPr>
        <w:rPr>
          <w:rFonts w:asciiTheme="majorBidi" w:hAnsiTheme="majorBidi" w:cstheme="majorBidi"/>
          <w:sz w:val="18"/>
          <w:szCs w:val="18"/>
        </w:rPr>
      </w:pPr>
    </w:p>
    <w:p w14:paraId="3E584B25" w14:textId="5C47AD45" w:rsidR="00595249" w:rsidRDefault="00595249" w:rsidP="00347237">
      <w:pPr>
        <w:rPr>
          <w:rFonts w:asciiTheme="majorBidi" w:hAnsiTheme="majorBidi" w:cstheme="majorBidi"/>
          <w:sz w:val="18"/>
          <w:szCs w:val="18"/>
        </w:rPr>
      </w:pPr>
    </w:p>
    <w:p w14:paraId="44CF204F" w14:textId="77777777" w:rsidR="00595249" w:rsidRPr="00A7521F" w:rsidRDefault="00595249" w:rsidP="00347237">
      <w:pPr>
        <w:rPr>
          <w:rFonts w:asciiTheme="majorBidi" w:hAnsiTheme="majorBidi" w:cstheme="majorBidi"/>
          <w:sz w:val="18"/>
          <w:szCs w:val="18"/>
        </w:rPr>
      </w:pPr>
    </w:p>
    <w:p w14:paraId="7E158B6E" w14:textId="1E1C4804" w:rsidR="00DE5F30" w:rsidRPr="00A7521F" w:rsidRDefault="00347237" w:rsidP="000076FE">
      <w:pPr>
        <w:rPr>
          <w:rFonts w:asciiTheme="majorBidi" w:hAnsiTheme="majorBidi" w:cstheme="majorBidi"/>
          <w:sz w:val="18"/>
          <w:szCs w:val="18"/>
        </w:rPr>
      </w:pPr>
      <w:r w:rsidRPr="00A7521F">
        <w:rPr>
          <w:rFonts w:asciiTheme="majorBidi" w:hAnsiTheme="majorBidi" w:cstheme="majorBidi"/>
          <w:b/>
          <w:sz w:val="18"/>
          <w:szCs w:val="18"/>
        </w:rPr>
        <w:t>Course description</w:t>
      </w:r>
      <w:r w:rsidRPr="00A7521F">
        <w:rPr>
          <w:rFonts w:ascii="MS Mincho" w:eastAsia="MS Mincho" w:hAnsi="MS Mincho" w:cs="MS Mincho" w:hint="eastAsia"/>
          <w:sz w:val="18"/>
          <w:szCs w:val="18"/>
        </w:rPr>
        <w:t> </w:t>
      </w:r>
    </w:p>
    <w:p w14:paraId="601C9AF8" w14:textId="5F89D623" w:rsidR="00983938" w:rsidRPr="00A7521F" w:rsidRDefault="00DE5F30" w:rsidP="000076FE">
      <w:pPr>
        <w:rPr>
          <w:rFonts w:asciiTheme="majorBidi" w:hAnsiTheme="majorBidi" w:cstheme="majorBidi"/>
          <w:sz w:val="18"/>
          <w:szCs w:val="18"/>
        </w:rPr>
      </w:pPr>
      <w:r w:rsidRPr="00A7521F">
        <w:rPr>
          <w:rFonts w:asciiTheme="majorBidi" w:hAnsiTheme="majorBidi" w:cstheme="majorBidi"/>
          <w:sz w:val="18"/>
          <w:szCs w:val="18"/>
        </w:rPr>
        <w:t xml:space="preserve">Biology </w:t>
      </w:r>
      <w:r w:rsidR="00C87C15" w:rsidRPr="00A7521F">
        <w:rPr>
          <w:rFonts w:asciiTheme="majorBidi" w:hAnsiTheme="majorBidi" w:cstheme="majorBidi"/>
          <w:sz w:val="18"/>
          <w:szCs w:val="18"/>
        </w:rPr>
        <w:t>102</w:t>
      </w:r>
      <w:r w:rsidRPr="00A7521F">
        <w:rPr>
          <w:rFonts w:asciiTheme="majorBidi" w:hAnsiTheme="majorBidi" w:cstheme="majorBidi"/>
          <w:sz w:val="18"/>
          <w:szCs w:val="18"/>
        </w:rPr>
        <w:t xml:space="preserve"> builds upon Biology </w:t>
      </w:r>
      <w:r w:rsidR="00C87C15" w:rsidRPr="00A7521F">
        <w:rPr>
          <w:rFonts w:asciiTheme="majorBidi" w:hAnsiTheme="majorBidi" w:cstheme="majorBidi"/>
          <w:sz w:val="18"/>
          <w:szCs w:val="18"/>
        </w:rPr>
        <w:t>10</w:t>
      </w:r>
      <w:r w:rsidR="000076FE" w:rsidRPr="00A7521F">
        <w:rPr>
          <w:rFonts w:asciiTheme="majorBidi" w:hAnsiTheme="majorBidi" w:cstheme="majorBidi"/>
          <w:sz w:val="18"/>
          <w:szCs w:val="18"/>
        </w:rPr>
        <w:t>1</w:t>
      </w:r>
      <w:r w:rsidRPr="00A7521F">
        <w:rPr>
          <w:rFonts w:asciiTheme="majorBidi" w:hAnsiTheme="majorBidi" w:cstheme="majorBidi"/>
          <w:sz w:val="18"/>
          <w:szCs w:val="18"/>
        </w:rPr>
        <w:t xml:space="preserve"> and </w:t>
      </w:r>
      <w:r w:rsidR="000076FE" w:rsidRPr="00A7521F">
        <w:rPr>
          <w:rFonts w:asciiTheme="majorBidi" w:hAnsiTheme="majorBidi" w:cstheme="majorBidi"/>
          <w:sz w:val="18"/>
          <w:szCs w:val="18"/>
        </w:rPr>
        <w:t xml:space="preserve">the first part of the course </w:t>
      </w:r>
      <w:r w:rsidRPr="00A7521F">
        <w:rPr>
          <w:rFonts w:asciiTheme="majorBidi" w:hAnsiTheme="majorBidi" w:cstheme="majorBidi"/>
          <w:sz w:val="18"/>
          <w:szCs w:val="18"/>
        </w:rPr>
        <w:t>introduces student</w:t>
      </w:r>
      <w:r w:rsidR="000076FE" w:rsidRPr="00A7521F">
        <w:rPr>
          <w:rFonts w:asciiTheme="majorBidi" w:hAnsiTheme="majorBidi" w:cstheme="majorBidi"/>
          <w:sz w:val="18"/>
          <w:szCs w:val="18"/>
        </w:rPr>
        <w:t>s</w:t>
      </w:r>
      <w:r w:rsidRPr="00A7521F">
        <w:rPr>
          <w:rFonts w:asciiTheme="majorBidi" w:hAnsiTheme="majorBidi" w:cstheme="majorBidi"/>
          <w:sz w:val="18"/>
          <w:szCs w:val="18"/>
        </w:rPr>
        <w:t xml:space="preserve"> to the </w:t>
      </w:r>
      <w:r w:rsidR="000076FE" w:rsidRPr="00A7521F">
        <w:rPr>
          <w:rFonts w:asciiTheme="majorBidi" w:hAnsiTheme="majorBidi" w:cstheme="majorBidi"/>
          <w:sz w:val="18"/>
          <w:szCs w:val="18"/>
        </w:rPr>
        <w:t>concepts of molecular biology, information flow, evolution</w:t>
      </w:r>
      <w:r w:rsidR="00241E59">
        <w:rPr>
          <w:rFonts w:asciiTheme="majorBidi" w:hAnsiTheme="majorBidi" w:cstheme="majorBidi"/>
          <w:sz w:val="18"/>
          <w:szCs w:val="18"/>
        </w:rPr>
        <w:t>,</w:t>
      </w:r>
      <w:r w:rsidR="000076FE" w:rsidRPr="00A7521F">
        <w:rPr>
          <w:rFonts w:asciiTheme="majorBidi" w:hAnsiTheme="majorBidi" w:cstheme="majorBidi"/>
          <w:sz w:val="18"/>
          <w:szCs w:val="18"/>
        </w:rPr>
        <w:t xml:space="preserve"> and DNA biotechnology. The second part of the course provides an introduction to viruses, prokaryotes, </w:t>
      </w:r>
      <w:r w:rsidR="00241E59">
        <w:rPr>
          <w:rFonts w:asciiTheme="majorBidi" w:hAnsiTheme="majorBidi" w:cstheme="majorBidi"/>
          <w:sz w:val="18"/>
          <w:szCs w:val="18"/>
        </w:rPr>
        <w:t xml:space="preserve">and </w:t>
      </w:r>
      <w:r w:rsidR="000076FE" w:rsidRPr="00A7521F">
        <w:rPr>
          <w:rFonts w:asciiTheme="majorBidi" w:hAnsiTheme="majorBidi" w:cstheme="majorBidi"/>
          <w:sz w:val="18"/>
          <w:szCs w:val="18"/>
        </w:rPr>
        <w:t>immunology</w:t>
      </w:r>
      <w:r w:rsidR="00595249">
        <w:rPr>
          <w:rFonts w:asciiTheme="majorBidi" w:hAnsiTheme="majorBidi" w:cstheme="majorBidi"/>
          <w:sz w:val="18"/>
          <w:szCs w:val="18"/>
        </w:rPr>
        <w:t>.</w:t>
      </w:r>
      <w:r w:rsidR="000076FE" w:rsidRPr="00A7521F">
        <w:rPr>
          <w:rFonts w:asciiTheme="majorBidi" w:hAnsiTheme="majorBidi" w:cstheme="majorBidi"/>
          <w:sz w:val="18"/>
          <w:szCs w:val="18"/>
        </w:rPr>
        <w:t xml:space="preserve">  </w:t>
      </w:r>
    </w:p>
    <w:p w14:paraId="7039F9F1" w14:textId="6C701EF3" w:rsidR="00DE5F30" w:rsidRDefault="00DE5F30" w:rsidP="00347237">
      <w:pPr>
        <w:rPr>
          <w:rFonts w:asciiTheme="majorBidi" w:hAnsiTheme="majorBidi" w:cstheme="majorBidi"/>
          <w:sz w:val="18"/>
          <w:szCs w:val="18"/>
        </w:rPr>
      </w:pPr>
    </w:p>
    <w:p w14:paraId="2460538E" w14:textId="77777777" w:rsidR="00595249" w:rsidRPr="00A7521F" w:rsidRDefault="00595249" w:rsidP="00347237">
      <w:pPr>
        <w:rPr>
          <w:rFonts w:asciiTheme="majorBidi" w:hAnsiTheme="majorBidi" w:cstheme="majorBidi"/>
          <w:sz w:val="18"/>
          <w:szCs w:val="18"/>
        </w:rPr>
      </w:pPr>
    </w:p>
    <w:p w14:paraId="673AC7A5" w14:textId="77777777" w:rsidR="00347237" w:rsidRPr="00A7521F" w:rsidRDefault="00347237" w:rsidP="00347237">
      <w:pPr>
        <w:rPr>
          <w:rFonts w:asciiTheme="majorBidi" w:hAnsiTheme="majorBidi" w:cstheme="majorBidi"/>
          <w:sz w:val="18"/>
          <w:szCs w:val="18"/>
        </w:rPr>
      </w:pPr>
      <w:r w:rsidRPr="00A7521F">
        <w:rPr>
          <w:rFonts w:asciiTheme="majorBidi" w:hAnsiTheme="majorBidi" w:cstheme="majorBidi"/>
          <w:b/>
          <w:bCs/>
          <w:sz w:val="18"/>
          <w:szCs w:val="18"/>
        </w:rPr>
        <w:t xml:space="preserve">Instructor </w:t>
      </w:r>
    </w:p>
    <w:p w14:paraId="67EE3A86" w14:textId="7B790931" w:rsidR="006545D7" w:rsidRPr="00A7521F" w:rsidRDefault="00241E59" w:rsidP="00241E59">
      <w:pPr>
        <w:rPr>
          <w:rFonts w:asciiTheme="majorBidi" w:hAnsiTheme="majorBidi" w:cstheme="majorBidi"/>
          <w:sz w:val="18"/>
          <w:szCs w:val="18"/>
        </w:rPr>
      </w:pPr>
      <w:r>
        <w:rPr>
          <w:rFonts w:asciiTheme="majorBidi" w:hAnsiTheme="majorBidi" w:cstheme="majorBidi"/>
          <w:sz w:val="18"/>
          <w:szCs w:val="18"/>
        </w:rPr>
        <w:t>Saied Jaradat</w:t>
      </w:r>
      <w:r w:rsidR="006545D7" w:rsidRPr="00A7521F">
        <w:rPr>
          <w:rFonts w:asciiTheme="majorBidi" w:hAnsiTheme="majorBidi" w:cstheme="majorBidi"/>
          <w:sz w:val="18"/>
          <w:szCs w:val="18"/>
        </w:rPr>
        <w:t xml:space="preserve">, </w:t>
      </w:r>
      <w:r>
        <w:rPr>
          <w:rFonts w:asciiTheme="majorBidi" w:hAnsiTheme="majorBidi" w:cstheme="majorBidi"/>
          <w:sz w:val="18"/>
          <w:szCs w:val="18"/>
        </w:rPr>
        <w:t>Ph.D</w:t>
      </w:r>
      <w:r w:rsidR="006545D7" w:rsidRPr="00A7521F">
        <w:rPr>
          <w:rFonts w:asciiTheme="majorBidi" w:hAnsiTheme="majorBidi" w:cstheme="majorBidi"/>
          <w:sz w:val="18"/>
          <w:szCs w:val="18"/>
        </w:rPr>
        <w:t>.</w:t>
      </w:r>
    </w:p>
    <w:p w14:paraId="1AF5383B" w14:textId="1E722B0E" w:rsidR="006545D7" w:rsidRDefault="006545D7" w:rsidP="00347237">
      <w:pPr>
        <w:rPr>
          <w:rFonts w:asciiTheme="majorBidi" w:hAnsiTheme="majorBidi" w:cstheme="majorBidi"/>
          <w:sz w:val="18"/>
          <w:szCs w:val="18"/>
        </w:rPr>
      </w:pPr>
    </w:p>
    <w:p w14:paraId="1CEA81F8" w14:textId="77777777" w:rsidR="00595249" w:rsidRPr="00A7521F" w:rsidRDefault="00595249" w:rsidP="00347237">
      <w:pPr>
        <w:rPr>
          <w:rFonts w:asciiTheme="majorBidi" w:hAnsiTheme="majorBidi" w:cstheme="majorBidi"/>
          <w:sz w:val="18"/>
          <w:szCs w:val="18"/>
        </w:rPr>
      </w:pPr>
    </w:p>
    <w:p w14:paraId="4C7AF7BD" w14:textId="77777777" w:rsidR="006545D7" w:rsidRPr="00A7521F" w:rsidRDefault="006545D7" w:rsidP="00347237">
      <w:pPr>
        <w:rPr>
          <w:rFonts w:asciiTheme="majorBidi" w:hAnsiTheme="majorBidi" w:cstheme="majorBidi"/>
          <w:b/>
          <w:sz w:val="18"/>
          <w:szCs w:val="18"/>
        </w:rPr>
      </w:pPr>
      <w:r w:rsidRPr="00A7521F">
        <w:rPr>
          <w:rFonts w:asciiTheme="majorBidi" w:hAnsiTheme="majorBidi" w:cstheme="majorBidi"/>
          <w:b/>
          <w:sz w:val="18"/>
          <w:szCs w:val="18"/>
        </w:rPr>
        <w:t>Office Location</w:t>
      </w:r>
    </w:p>
    <w:p w14:paraId="550A05AB" w14:textId="379A6D94" w:rsidR="00347237" w:rsidRPr="00A7521F" w:rsidRDefault="00241E59" w:rsidP="00241E59">
      <w:pPr>
        <w:rPr>
          <w:rFonts w:asciiTheme="majorBidi" w:hAnsiTheme="majorBidi" w:cstheme="majorBidi"/>
          <w:sz w:val="18"/>
          <w:szCs w:val="18"/>
        </w:rPr>
      </w:pPr>
      <w:r>
        <w:rPr>
          <w:rFonts w:asciiTheme="majorBidi" w:hAnsiTheme="majorBidi" w:cstheme="majorBidi"/>
          <w:sz w:val="18"/>
          <w:szCs w:val="18"/>
        </w:rPr>
        <w:t>King Abdullah hospital</w:t>
      </w:r>
      <w:r w:rsidR="00347237" w:rsidRPr="00A7521F">
        <w:rPr>
          <w:rFonts w:asciiTheme="majorBidi" w:hAnsiTheme="majorBidi" w:cstheme="majorBidi"/>
          <w:sz w:val="18"/>
          <w:szCs w:val="18"/>
        </w:rPr>
        <w:t xml:space="preserve">, </w:t>
      </w:r>
      <w:r>
        <w:rPr>
          <w:rFonts w:asciiTheme="majorBidi" w:hAnsiTheme="majorBidi" w:cstheme="majorBidi"/>
          <w:sz w:val="18"/>
          <w:szCs w:val="18"/>
        </w:rPr>
        <w:t>eighth</w:t>
      </w:r>
      <w:r w:rsidR="00347237" w:rsidRPr="00A7521F">
        <w:rPr>
          <w:rFonts w:asciiTheme="majorBidi" w:hAnsiTheme="majorBidi" w:cstheme="majorBidi"/>
          <w:sz w:val="18"/>
          <w:szCs w:val="18"/>
        </w:rPr>
        <w:t xml:space="preserve"> flo</w:t>
      </w:r>
      <w:r w:rsidR="00EB20D2" w:rsidRPr="00A7521F">
        <w:rPr>
          <w:rFonts w:asciiTheme="majorBidi" w:hAnsiTheme="majorBidi" w:cstheme="majorBidi"/>
          <w:sz w:val="18"/>
          <w:szCs w:val="18"/>
        </w:rPr>
        <w:t>o</w:t>
      </w:r>
      <w:r w:rsidR="00347237" w:rsidRPr="00A7521F">
        <w:rPr>
          <w:rFonts w:asciiTheme="majorBidi" w:hAnsiTheme="majorBidi" w:cstheme="majorBidi"/>
          <w:sz w:val="18"/>
          <w:szCs w:val="18"/>
        </w:rPr>
        <w:t xml:space="preserve">r, </w:t>
      </w:r>
      <w:r>
        <w:rPr>
          <w:rFonts w:asciiTheme="majorBidi" w:hAnsiTheme="majorBidi" w:cstheme="majorBidi"/>
          <w:sz w:val="18"/>
          <w:szCs w:val="18"/>
          <w:u w:val="single"/>
        </w:rPr>
        <w:t>sjaradat</w:t>
      </w:r>
      <w:r w:rsidR="00347237" w:rsidRPr="00A7521F">
        <w:rPr>
          <w:rFonts w:asciiTheme="majorBidi" w:hAnsiTheme="majorBidi" w:cstheme="majorBidi"/>
          <w:sz w:val="18"/>
          <w:szCs w:val="18"/>
          <w:u w:val="single"/>
        </w:rPr>
        <w:t>@</w:t>
      </w:r>
      <w:r w:rsidR="00523EF7" w:rsidRPr="00A7521F">
        <w:rPr>
          <w:rFonts w:asciiTheme="majorBidi" w:hAnsiTheme="majorBidi" w:cstheme="majorBidi"/>
          <w:sz w:val="18"/>
          <w:szCs w:val="18"/>
          <w:u w:val="single"/>
        </w:rPr>
        <w:t>just</w:t>
      </w:r>
      <w:r w:rsidR="00347237" w:rsidRPr="00A7521F">
        <w:rPr>
          <w:rFonts w:asciiTheme="majorBidi" w:hAnsiTheme="majorBidi" w:cstheme="majorBidi"/>
          <w:sz w:val="18"/>
          <w:szCs w:val="18"/>
          <w:u w:val="single"/>
        </w:rPr>
        <w:t>.edu</w:t>
      </w:r>
      <w:r w:rsidR="00523EF7" w:rsidRPr="00A7521F">
        <w:rPr>
          <w:rFonts w:asciiTheme="majorBidi" w:hAnsiTheme="majorBidi" w:cstheme="majorBidi"/>
          <w:sz w:val="18"/>
          <w:szCs w:val="18"/>
          <w:u w:val="single"/>
        </w:rPr>
        <w:t>.jo</w:t>
      </w:r>
      <w:r w:rsidR="00347237" w:rsidRPr="00A7521F">
        <w:rPr>
          <w:rFonts w:asciiTheme="majorBidi" w:hAnsiTheme="majorBidi" w:cstheme="majorBidi"/>
          <w:sz w:val="18"/>
          <w:szCs w:val="18"/>
        </w:rPr>
        <w:t xml:space="preserve"> </w:t>
      </w:r>
    </w:p>
    <w:p w14:paraId="7C884D34" w14:textId="6B88BE50" w:rsidR="00347237" w:rsidRDefault="00347237" w:rsidP="00347237">
      <w:pPr>
        <w:rPr>
          <w:rFonts w:asciiTheme="majorBidi" w:hAnsiTheme="majorBidi" w:cstheme="majorBidi"/>
          <w:sz w:val="18"/>
          <w:szCs w:val="18"/>
        </w:rPr>
      </w:pPr>
    </w:p>
    <w:p w14:paraId="77F9FE3E" w14:textId="77777777" w:rsidR="00595249" w:rsidRPr="00A7521F" w:rsidRDefault="00595249" w:rsidP="00347237">
      <w:pPr>
        <w:rPr>
          <w:rFonts w:asciiTheme="majorBidi" w:hAnsiTheme="majorBidi" w:cstheme="majorBidi"/>
          <w:sz w:val="18"/>
          <w:szCs w:val="18"/>
        </w:rPr>
      </w:pPr>
    </w:p>
    <w:p w14:paraId="1406CD2A" w14:textId="77777777" w:rsidR="00347237" w:rsidRPr="00A7521F" w:rsidRDefault="00347237" w:rsidP="00347237">
      <w:pPr>
        <w:rPr>
          <w:rFonts w:asciiTheme="majorBidi" w:hAnsiTheme="majorBidi" w:cstheme="majorBidi"/>
          <w:sz w:val="18"/>
          <w:szCs w:val="18"/>
        </w:rPr>
      </w:pPr>
      <w:r w:rsidRPr="00A7521F">
        <w:rPr>
          <w:rFonts w:asciiTheme="majorBidi" w:hAnsiTheme="majorBidi" w:cstheme="majorBidi"/>
          <w:b/>
          <w:bCs/>
          <w:sz w:val="18"/>
          <w:szCs w:val="18"/>
        </w:rPr>
        <w:t xml:space="preserve">Class Meetings </w:t>
      </w:r>
    </w:p>
    <w:p w14:paraId="63AD7986" w14:textId="50342D10" w:rsidR="00410B71" w:rsidRPr="00A7521F" w:rsidRDefault="00410B71" w:rsidP="00241E59">
      <w:pPr>
        <w:rPr>
          <w:rFonts w:asciiTheme="majorBidi" w:hAnsiTheme="majorBidi" w:cstheme="majorBidi"/>
          <w:sz w:val="18"/>
          <w:szCs w:val="18"/>
        </w:rPr>
      </w:pPr>
      <w:r w:rsidRPr="00A7521F">
        <w:rPr>
          <w:rFonts w:asciiTheme="majorBidi" w:hAnsiTheme="majorBidi" w:cstheme="majorBidi"/>
          <w:sz w:val="18"/>
          <w:szCs w:val="18"/>
        </w:rPr>
        <w:t>Sunday</w:t>
      </w:r>
      <w:r w:rsidR="00241E59">
        <w:rPr>
          <w:rFonts w:asciiTheme="majorBidi" w:hAnsiTheme="majorBidi" w:cstheme="majorBidi"/>
          <w:sz w:val="18"/>
          <w:szCs w:val="18"/>
        </w:rPr>
        <w:t xml:space="preserve">s, </w:t>
      </w:r>
      <w:r w:rsidRPr="00A7521F">
        <w:rPr>
          <w:rFonts w:asciiTheme="majorBidi" w:hAnsiTheme="majorBidi" w:cstheme="majorBidi"/>
          <w:sz w:val="18"/>
          <w:szCs w:val="18"/>
        </w:rPr>
        <w:t>Tuesday</w:t>
      </w:r>
      <w:r w:rsidR="00B44F91">
        <w:rPr>
          <w:rFonts w:asciiTheme="majorBidi" w:hAnsiTheme="majorBidi" w:cstheme="majorBidi"/>
          <w:sz w:val="18"/>
          <w:szCs w:val="18"/>
        </w:rPr>
        <w:t>s</w:t>
      </w:r>
      <w:r w:rsidR="00241E59">
        <w:rPr>
          <w:rFonts w:asciiTheme="majorBidi" w:hAnsiTheme="majorBidi" w:cstheme="majorBidi"/>
          <w:sz w:val="18"/>
          <w:szCs w:val="18"/>
        </w:rPr>
        <w:t>, and Thursdays</w:t>
      </w:r>
      <w:r w:rsidRPr="00A7521F">
        <w:rPr>
          <w:rFonts w:asciiTheme="majorBidi" w:hAnsiTheme="majorBidi" w:cstheme="majorBidi"/>
          <w:sz w:val="18"/>
          <w:szCs w:val="18"/>
        </w:rPr>
        <w:t xml:space="preserve"> </w:t>
      </w:r>
      <w:r w:rsidR="00A7153A">
        <w:rPr>
          <w:rFonts w:asciiTheme="majorBidi" w:hAnsiTheme="majorBidi" w:cstheme="majorBidi"/>
          <w:sz w:val="18"/>
          <w:szCs w:val="18"/>
        </w:rPr>
        <w:t>1</w:t>
      </w:r>
      <w:r w:rsidR="00411435" w:rsidRPr="00A7521F">
        <w:rPr>
          <w:rFonts w:asciiTheme="majorBidi" w:hAnsiTheme="majorBidi" w:cstheme="majorBidi"/>
          <w:sz w:val="18"/>
          <w:szCs w:val="18"/>
        </w:rPr>
        <w:t>:</w:t>
      </w:r>
      <w:r w:rsidR="00241E59">
        <w:rPr>
          <w:rFonts w:asciiTheme="majorBidi" w:hAnsiTheme="majorBidi" w:cstheme="majorBidi"/>
          <w:sz w:val="18"/>
          <w:szCs w:val="18"/>
        </w:rPr>
        <w:t>3</w:t>
      </w:r>
      <w:r w:rsidR="00411435" w:rsidRPr="00A7521F">
        <w:rPr>
          <w:rFonts w:asciiTheme="majorBidi" w:hAnsiTheme="majorBidi" w:cstheme="majorBidi"/>
          <w:sz w:val="18"/>
          <w:szCs w:val="18"/>
        </w:rPr>
        <w:t>0</w:t>
      </w:r>
      <w:r w:rsidR="00347237" w:rsidRPr="00A7521F">
        <w:rPr>
          <w:rFonts w:asciiTheme="majorBidi" w:hAnsiTheme="majorBidi" w:cstheme="majorBidi"/>
          <w:sz w:val="18"/>
          <w:szCs w:val="18"/>
        </w:rPr>
        <w:t>-</w:t>
      </w:r>
      <w:r w:rsidR="00241E59">
        <w:rPr>
          <w:rFonts w:asciiTheme="majorBidi" w:hAnsiTheme="majorBidi" w:cstheme="majorBidi"/>
          <w:sz w:val="18"/>
          <w:szCs w:val="18"/>
        </w:rPr>
        <w:t>2</w:t>
      </w:r>
      <w:r w:rsidR="00347237" w:rsidRPr="00A7521F">
        <w:rPr>
          <w:rFonts w:asciiTheme="majorBidi" w:hAnsiTheme="majorBidi" w:cstheme="majorBidi"/>
          <w:sz w:val="18"/>
          <w:szCs w:val="18"/>
        </w:rPr>
        <w:t>:</w:t>
      </w:r>
      <w:r w:rsidR="00562A41" w:rsidRPr="00A7521F">
        <w:rPr>
          <w:rFonts w:asciiTheme="majorBidi" w:hAnsiTheme="majorBidi" w:cstheme="majorBidi"/>
          <w:sz w:val="18"/>
          <w:szCs w:val="18"/>
        </w:rPr>
        <w:t>3</w:t>
      </w:r>
      <w:r w:rsidR="00411435" w:rsidRPr="00A7521F">
        <w:rPr>
          <w:rFonts w:asciiTheme="majorBidi" w:hAnsiTheme="majorBidi" w:cstheme="majorBidi"/>
          <w:sz w:val="18"/>
          <w:szCs w:val="18"/>
        </w:rPr>
        <w:t>0</w:t>
      </w:r>
      <w:r w:rsidR="00347237" w:rsidRPr="00A7521F">
        <w:rPr>
          <w:rFonts w:asciiTheme="majorBidi" w:hAnsiTheme="majorBidi" w:cstheme="majorBidi"/>
          <w:sz w:val="18"/>
          <w:szCs w:val="18"/>
        </w:rPr>
        <w:t xml:space="preserve"> </w:t>
      </w:r>
      <w:r w:rsidR="00562A41" w:rsidRPr="00A7521F">
        <w:rPr>
          <w:rFonts w:asciiTheme="majorBidi" w:hAnsiTheme="majorBidi" w:cstheme="majorBidi"/>
          <w:sz w:val="18"/>
          <w:szCs w:val="18"/>
        </w:rPr>
        <w:t>a</w:t>
      </w:r>
      <w:r w:rsidR="00C7566B" w:rsidRPr="00A7521F">
        <w:rPr>
          <w:rFonts w:asciiTheme="majorBidi" w:hAnsiTheme="majorBidi" w:cstheme="majorBidi"/>
          <w:sz w:val="18"/>
          <w:szCs w:val="18"/>
        </w:rPr>
        <w:t>m</w:t>
      </w:r>
      <w:r w:rsidR="00A7153A">
        <w:rPr>
          <w:rFonts w:asciiTheme="majorBidi" w:hAnsiTheme="majorBidi" w:cstheme="majorBidi"/>
          <w:sz w:val="18"/>
          <w:szCs w:val="18"/>
        </w:rPr>
        <w:t xml:space="preserve"> through Zoom</w:t>
      </w:r>
    </w:p>
    <w:p w14:paraId="731A487C" w14:textId="04D89AAB" w:rsidR="00347237" w:rsidRDefault="00347237" w:rsidP="00410B71">
      <w:pPr>
        <w:rPr>
          <w:rFonts w:asciiTheme="majorBidi" w:hAnsiTheme="majorBidi" w:cstheme="majorBidi"/>
          <w:sz w:val="18"/>
          <w:szCs w:val="18"/>
        </w:rPr>
      </w:pPr>
    </w:p>
    <w:p w14:paraId="78499EC5" w14:textId="476F6162" w:rsidR="00D90A1A" w:rsidRDefault="00D90A1A" w:rsidP="00347237">
      <w:pPr>
        <w:rPr>
          <w:rFonts w:asciiTheme="majorBidi" w:hAnsiTheme="majorBidi" w:cstheme="majorBidi"/>
          <w:sz w:val="18"/>
          <w:szCs w:val="18"/>
        </w:rPr>
      </w:pPr>
    </w:p>
    <w:p w14:paraId="3B5CEB2B" w14:textId="77777777" w:rsidR="00347237" w:rsidRPr="00A7521F" w:rsidRDefault="00347237" w:rsidP="00347237">
      <w:pPr>
        <w:rPr>
          <w:rFonts w:asciiTheme="majorBidi" w:hAnsiTheme="majorBidi" w:cstheme="majorBidi"/>
          <w:b/>
          <w:bCs/>
          <w:sz w:val="18"/>
          <w:szCs w:val="18"/>
        </w:rPr>
      </w:pPr>
      <w:r w:rsidRPr="00A7521F">
        <w:rPr>
          <w:rFonts w:asciiTheme="majorBidi" w:hAnsiTheme="majorBidi" w:cstheme="majorBidi"/>
          <w:b/>
          <w:bCs/>
          <w:sz w:val="18"/>
          <w:szCs w:val="18"/>
        </w:rPr>
        <w:t xml:space="preserve">Grading </w:t>
      </w:r>
    </w:p>
    <w:p w14:paraId="76B6B758" w14:textId="6F3362D0" w:rsidR="00520D08" w:rsidRPr="00A7521F" w:rsidRDefault="00A12792" w:rsidP="00241E59">
      <w:pPr>
        <w:rPr>
          <w:rFonts w:asciiTheme="majorBidi" w:hAnsiTheme="majorBidi" w:cstheme="majorBidi"/>
          <w:sz w:val="18"/>
          <w:szCs w:val="18"/>
        </w:rPr>
      </w:pPr>
      <w:r>
        <w:rPr>
          <w:rFonts w:asciiTheme="majorBidi" w:hAnsiTheme="majorBidi" w:cstheme="majorBidi"/>
          <w:sz w:val="18"/>
          <w:szCs w:val="18"/>
        </w:rPr>
        <w:t>Midterm Exam</w:t>
      </w:r>
      <w:r w:rsidR="00520D08" w:rsidRPr="00A7521F">
        <w:rPr>
          <w:rFonts w:asciiTheme="majorBidi" w:hAnsiTheme="majorBidi" w:cstheme="majorBidi"/>
          <w:sz w:val="18"/>
          <w:szCs w:val="18"/>
        </w:rPr>
        <w:t xml:space="preserve">: </w:t>
      </w:r>
      <w:r w:rsidR="00241E59">
        <w:rPr>
          <w:rFonts w:asciiTheme="majorBidi" w:hAnsiTheme="majorBidi" w:cstheme="majorBidi"/>
          <w:sz w:val="18"/>
          <w:szCs w:val="18"/>
        </w:rPr>
        <w:t>5</w:t>
      </w:r>
      <w:r w:rsidR="00410B71" w:rsidRPr="00A7521F">
        <w:rPr>
          <w:rFonts w:asciiTheme="majorBidi" w:hAnsiTheme="majorBidi" w:cstheme="majorBidi"/>
          <w:sz w:val="18"/>
          <w:szCs w:val="18"/>
        </w:rPr>
        <w:t>0</w:t>
      </w:r>
      <w:r w:rsidR="00520D08" w:rsidRPr="00A7521F">
        <w:rPr>
          <w:rFonts w:asciiTheme="majorBidi" w:hAnsiTheme="majorBidi" w:cstheme="majorBidi"/>
          <w:sz w:val="18"/>
          <w:szCs w:val="18"/>
        </w:rPr>
        <w:t>%</w:t>
      </w:r>
      <w:r w:rsidR="00EE5CA4" w:rsidRPr="00A7521F">
        <w:rPr>
          <w:rFonts w:asciiTheme="majorBidi" w:hAnsiTheme="majorBidi" w:cstheme="majorBidi"/>
          <w:sz w:val="18"/>
          <w:szCs w:val="18"/>
        </w:rPr>
        <w:t xml:space="preserve"> </w:t>
      </w:r>
    </w:p>
    <w:p w14:paraId="1B786286" w14:textId="54FDF4CE" w:rsidR="00D90A1A" w:rsidRPr="00A7521F" w:rsidRDefault="00D90A1A" w:rsidP="00241E59">
      <w:pPr>
        <w:rPr>
          <w:rFonts w:asciiTheme="majorBidi" w:hAnsiTheme="majorBidi" w:cstheme="majorBidi"/>
          <w:sz w:val="18"/>
          <w:szCs w:val="18"/>
        </w:rPr>
      </w:pPr>
      <w:r w:rsidRPr="00A7521F">
        <w:rPr>
          <w:rFonts w:asciiTheme="majorBidi" w:hAnsiTheme="majorBidi" w:cstheme="majorBidi"/>
          <w:sz w:val="18"/>
          <w:szCs w:val="18"/>
        </w:rPr>
        <w:t xml:space="preserve">Final Exam: </w:t>
      </w:r>
      <w:r w:rsidR="00241E59">
        <w:rPr>
          <w:rFonts w:asciiTheme="majorBidi" w:hAnsiTheme="majorBidi" w:cstheme="majorBidi"/>
          <w:sz w:val="18"/>
          <w:szCs w:val="18"/>
        </w:rPr>
        <w:t>5</w:t>
      </w:r>
      <w:r w:rsidR="00670178" w:rsidRPr="00A7521F">
        <w:rPr>
          <w:rFonts w:asciiTheme="majorBidi" w:hAnsiTheme="majorBidi" w:cstheme="majorBidi"/>
          <w:sz w:val="18"/>
          <w:szCs w:val="18"/>
        </w:rPr>
        <w:t>0</w:t>
      </w:r>
      <w:r w:rsidRPr="00A7521F">
        <w:rPr>
          <w:rFonts w:asciiTheme="majorBidi" w:hAnsiTheme="majorBidi" w:cstheme="majorBidi"/>
          <w:sz w:val="18"/>
          <w:szCs w:val="18"/>
        </w:rPr>
        <w:t>%</w:t>
      </w:r>
      <w:r w:rsidR="00523EF7" w:rsidRPr="00A7521F">
        <w:rPr>
          <w:rFonts w:asciiTheme="majorBidi" w:hAnsiTheme="majorBidi" w:cstheme="majorBidi"/>
          <w:sz w:val="18"/>
          <w:szCs w:val="18"/>
        </w:rPr>
        <w:t xml:space="preserve"> </w:t>
      </w:r>
    </w:p>
    <w:p w14:paraId="3A238B9A" w14:textId="60CED579" w:rsidR="006E0AD0" w:rsidRDefault="006E0AD0" w:rsidP="006E0AD0">
      <w:pPr>
        <w:rPr>
          <w:rFonts w:asciiTheme="majorBidi" w:hAnsiTheme="majorBidi" w:cstheme="majorBidi"/>
          <w:bCs/>
          <w:sz w:val="18"/>
          <w:szCs w:val="18"/>
        </w:rPr>
      </w:pPr>
    </w:p>
    <w:p w14:paraId="589775F3" w14:textId="77777777" w:rsidR="00595249" w:rsidRPr="00A7521F" w:rsidRDefault="00595249" w:rsidP="00347237">
      <w:pPr>
        <w:rPr>
          <w:rFonts w:asciiTheme="majorBidi" w:hAnsiTheme="majorBidi" w:cstheme="majorBidi"/>
          <w:b/>
          <w:sz w:val="18"/>
          <w:szCs w:val="18"/>
        </w:rPr>
      </w:pPr>
    </w:p>
    <w:p w14:paraId="16AA6408" w14:textId="740638E8" w:rsidR="00EE0635" w:rsidRPr="00A7521F" w:rsidRDefault="00B7134E" w:rsidP="00347237">
      <w:pPr>
        <w:rPr>
          <w:rFonts w:asciiTheme="majorBidi" w:hAnsiTheme="majorBidi" w:cstheme="majorBidi"/>
          <w:b/>
          <w:sz w:val="18"/>
          <w:szCs w:val="18"/>
        </w:rPr>
      </w:pPr>
      <w:r w:rsidRPr="00A7521F">
        <w:rPr>
          <w:rFonts w:asciiTheme="majorBidi" w:hAnsiTheme="majorBidi" w:cstheme="majorBidi"/>
          <w:b/>
          <w:sz w:val="18"/>
          <w:szCs w:val="18"/>
        </w:rPr>
        <w:t>Regrades</w:t>
      </w:r>
    </w:p>
    <w:p w14:paraId="21CC3D62" w14:textId="34373787" w:rsidR="00EE0635" w:rsidRPr="00A7521F" w:rsidRDefault="00EE0635" w:rsidP="00241E59">
      <w:pPr>
        <w:rPr>
          <w:rFonts w:asciiTheme="majorBidi" w:hAnsiTheme="majorBidi" w:cstheme="majorBidi"/>
          <w:sz w:val="18"/>
          <w:szCs w:val="18"/>
        </w:rPr>
      </w:pPr>
      <w:r w:rsidRPr="00A7521F">
        <w:rPr>
          <w:rFonts w:asciiTheme="majorBidi" w:hAnsiTheme="majorBidi" w:cstheme="majorBidi"/>
          <w:sz w:val="18"/>
          <w:szCs w:val="18"/>
        </w:rPr>
        <w:t>If you have questions concerning the grading of your exam, you have only ONE week after the date the exam was made available to you. After one week</w:t>
      </w:r>
      <w:r w:rsidR="00C467CA" w:rsidRPr="00A7521F">
        <w:rPr>
          <w:rFonts w:asciiTheme="majorBidi" w:hAnsiTheme="majorBidi" w:cstheme="majorBidi"/>
          <w:sz w:val="18"/>
          <w:szCs w:val="18"/>
        </w:rPr>
        <w:t>,</w:t>
      </w:r>
      <w:r w:rsidRPr="00A7521F">
        <w:rPr>
          <w:rFonts w:asciiTheme="majorBidi" w:hAnsiTheme="majorBidi" w:cstheme="majorBidi"/>
          <w:sz w:val="18"/>
          <w:szCs w:val="18"/>
        </w:rPr>
        <w:t xml:space="preserve"> all scores are final.</w:t>
      </w:r>
    </w:p>
    <w:p w14:paraId="672DC04D" w14:textId="4594DF1E" w:rsidR="00D90A1A" w:rsidRDefault="00D90A1A" w:rsidP="00347237">
      <w:pPr>
        <w:rPr>
          <w:rFonts w:asciiTheme="majorBidi" w:hAnsiTheme="majorBidi" w:cstheme="majorBidi"/>
          <w:sz w:val="18"/>
          <w:szCs w:val="18"/>
        </w:rPr>
      </w:pPr>
    </w:p>
    <w:p w14:paraId="7B4054B1" w14:textId="77777777" w:rsidR="00595249" w:rsidRPr="00A7521F" w:rsidRDefault="00595249" w:rsidP="00347237">
      <w:pPr>
        <w:rPr>
          <w:rFonts w:asciiTheme="majorBidi" w:hAnsiTheme="majorBidi" w:cstheme="majorBidi"/>
          <w:sz w:val="18"/>
          <w:szCs w:val="18"/>
        </w:rPr>
      </w:pPr>
    </w:p>
    <w:p w14:paraId="6CBC51B8" w14:textId="03C73745" w:rsidR="00EE0635" w:rsidRPr="00A7521F" w:rsidRDefault="00EE0635" w:rsidP="00C467CA">
      <w:pPr>
        <w:rPr>
          <w:rFonts w:asciiTheme="majorBidi" w:hAnsiTheme="majorBidi" w:cstheme="majorBidi"/>
          <w:b/>
          <w:bCs/>
          <w:sz w:val="18"/>
          <w:szCs w:val="18"/>
        </w:rPr>
      </w:pPr>
      <w:r w:rsidRPr="00A7521F">
        <w:rPr>
          <w:rFonts w:asciiTheme="majorBidi" w:hAnsiTheme="majorBidi" w:cstheme="majorBidi"/>
          <w:b/>
          <w:bCs/>
          <w:sz w:val="18"/>
          <w:szCs w:val="18"/>
        </w:rPr>
        <w:t xml:space="preserve">Required </w:t>
      </w:r>
      <w:r w:rsidR="00C467CA" w:rsidRPr="00A7521F">
        <w:rPr>
          <w:rFonts w:asciiTheme="majorBidi" w:hAnsiTheme="majorBidi" w:cstheme="majorBidi"/>
          <w:b/>
          <w:bCs/>
          <w:sz w:val="18"/>
          <w:szCs w:val="18"/>
        </w:rPr>
        <w:t>Textb</w:t>
      </w:r>
      <w:r w:rsidRPr="00A7521F">
        <w:rPr>
          <w:rFonts w:asciiTheme="majorBidi" w:hAnsiTheme="majorBidi" w:cstheme="majorBidi"/>
          <w:b/>
          <w:bCs/>
          <w:sz w:val="18"/>
          <w:szCs w:val="18"/>
        </w:rPr>
        <w:t>ook</w:t>
      </w:r>
    </w:p>
    <w:p w14:paraId="36D9BB88" w14:textId="1D3771DD" w:rsidR="00C929FD" w:rsidRPr="00A7521F" w:rsidRDefault="006567A2" w:rsidP="004B2818">
      <w:pPr>
        <w:rPr>
          <w:rFonts w:asciiTheme="majorBidi" w:hAnsiTheme="majorBidi" w:cstheme="majorBidi"/>
          <w:i/>
          <w:iCs/>
          <w:sz w:val="18"/>
          <w:szCs w:val="18"/>
        </w:rPr>
      </w:pPr>
      <w:r w:rsidRPr="00A7521F">
        <w:rPr>
          <w:rFonts w:asciiTheme="majorBidi" w:hAnsiTheme="majorBidi" w:cstheme="majorBidi"/>
          <w:i/>
          <w:iCs/>
          <w:sz w:val="18"/>
          <w:szCs w:val="18"/>
        </w:rPr>
        <w:t>Biology</w:t>
      </w:r>
      <w:r w:rsidR="004B2818" w:rsidRPr="00A7521F">
        <w:rPr>
          <w:rFonts w:asciiTheme="majorBidi" w:hAnsiTheme="majorBidi" w:cstheme="majorBidi"/>
          <w:i/>
          <w:iCs/>
          <w:sz w:val="18"/>
          <w:szCs w:val="18"/>
        </w:rPr>
        <w:t>: A global Approach</w:t>
      </w:r>
      <w:r w:rsidRPr="00A7521F">
        <w:rPr>
          <w:rFonts w:asciiTheme="majorBidi" w:hAnsiTheme="majorBidi" w:cstheme="majorBidi"/>
          <w:i/>
          <w:iCs/>
          <w:sz w:val="18"/>
          <w:szCs w:val="18"/>
        </w:rPr>
        <w:t>, (1</w:t>
      </w:r>
      <w:r w:rsidR="004F32FF" w:rsidRPr="00A7521F">
        <w:rPr>
          <w:rFonts w:asciiTheme="majorBidi" w:hAnsiTheme="majorBidi" w:cstheme="majorBidi"/>
          <w:i/>
          <w:iCs/>
          <w:sz w:val="18"/>
          <w:szCs w:val="18"/>
        </w:rPr>
        <w:t>1</w:t>
      </w:r>
      <w:r w:rsidRPr="00A7521F">
        <w:rPr>
          <w:rFonts w:asciiTheme="majorBidi" w:hAnsiTheme="majorBidi" w:cstheme="majorBidi"/>
          <w:i/>
          <w:iCs/>
          <w:sz w:val="18"/>
          <w:szCs w:val="18"/>
        </w:rPr>
        <w:t xml:space="preserve">th Edition), </w:t>
      </w:r>
      <w:proofErr w:type="spellStart"/>
      <w:r w:rsidR="004B2818" w:rsidRPr="00A7521F">
        <w:rPr>
          <w:rFonts w:asciiTheme="majorBidi" w:hAnsiTheme="majorBidi" w:cstheme="majorBidi"/>
          <w:i/>
          <w:iCs/>
          <w:sz w:val="18"/>
          <w:szCs w:val="18"/>
        </w:rPr>
        <w:t>Campell</w:t>
      </w:r>
      <w:proofErr w:type="spellEnd"/>
      <w:r w:rsidR="004B2818" w:rsidRPr="00A7521F">
        <w:rPr>
          <w:rFonts w:asciiTheme="majorBidi" w:hAnsiTheme="majorBidi" w:cstheme="majorBidi"/>
          <w:i/>
          <w:iCs/>
          <w:sz w:val="18"/>
          <w:szCs w:val="18"/>
        </w:rPr>
        <w:t xml:space="preserve">, </w:t>
      </w:r>
      <w:proofErr w:type="spellStart"/>
      <w:r w:rsidR="004B2818" w:rsidRPr="00A7521F">
        <w:rPr>
          <w:rFonts w:asciiTheme="majorBidi" w:hAnsiTheme="majorBidi" w:cstheme="majorBidi"/>
          <w:i/>
          <w:iCs/>
          <w:sz w:val="18"/>
          <w:szCs w:val="18"/>
        </w:rPr>
        <w:t>Urry</w:t>
      </w:r>
      <w:proofErr w:type="spellEnd"/>
      <w:r w:rsidR="004B2818" w:rsidRPr="00A7521F">
        <w:rPr>
          <w:rFonts w:asciiTheme="majorBidi" w:hAnsiTheme="majorBidi" w:cstheme="majorBidi"/>
          <w:i/>
          <w:iCs/>
          <w:sz w:val="18"/>
          <w:szCs w:val="18"/>
        </w:rPr>
        <w:t xml:space="preserve">, Cain, Wasserman, </w:t>
      </w:r>
      <w:proofErr w:type="spellStart"/>
      <w:r w:rsidR="004B2818" w:rsidRPr="00A7521F">
        <w:rPr>
          <w:rFonts w:asciiTheme="majorBidi" w:hAnsiTheme="majorBidi" w:cstheme="majorBidi"/>
          <w:i/>
          <w:iCs/>
          <w:sz w:val="18"/>
          <w:szCs w:val="18"/>
        </w:rPr>
        <w:t>Minorsky</w:t>
      </w:r>
      <w:proofErr w:type="spellEnd"/>
      <w:r w:rsidR="004B2818" w:rsidRPr="00A7521F">
        <w:rPr>
          <w:rFonts w:asciiTheme="majorBidi" w:hAnsiTheme="majorBidi" w:cstheme="majorBidi"/>
          <w:i/>
          <w:iCs/>
          <w:sz w:val="18"/>
          <w:szCs w:val="18"/>
        </w:rPr>
        <w:t xml:space="preserve">, </w:t>
      </w:r>
      <w:r w:rsidRPr="00A7521F">
        <w:rPr>
          <w:rFonts w:asciiTheme="majorBidi" w:hAnsiTheme="majorBidi" w:cstheme="majorBidi"/>
          <w:i/>
          <w:iCs/>
          <w:sz w:val="18"/>
          <w:szCs w:val="18"/>
        </w:rPr>
        <w:t>Reece. Pearson</w:t>
      </w:r>
      <w:r w:rsidR="004B2818" w:rsidRPr="00A7521F">
        <w:rPr>
          <w:rFonts w:asciiTheme="majorBidi" w:hAnsiTheme="majorBidi" w:cstheme="majorBidi"/>
          <w:i/>
          <w:iCs/>
          <w:sz w:val="18"/>
          <w:szCs w:val="18"/>
        </w:rPr>
        <w:t xml:space="preserve"> Education Inc.</w:t>
      </w:r>
      <w:r w:rsidRPr="00A7521F">
        <w:rPr>
          <w:rFonts w:asciiTheme="majorBidi" w:hAnsiTheme="majorBidi" w:cstheme="majorBidi"/>
          <w:i/>
          <w:iCs/>
          <w:sz w:val="18"/>
          <w:szCs w:val="18"/>
        </w:rPr>
        <w:t>, 201</w:t>
      </w:r>
      <w:r w:rsidR="004B2818" w:rsidRPr="00A7521F">
        <w:rPr>
          <w:rFonts w:asciiTheme="majorBidi" w:hAnsiTheme="majorBidi" w:cstheme="majorBidi"/>
          <w:i/>
          <w:iCs/>
          <w:sz w:val="18"/>
          <w:szCs w:val="18"/>
        </w:rPr>
        <w:t>7</w:t>
      </w:r>
      <w:r w:rsidRPr="00A7521F">
        <w:rPr>
          <w:rFonts w:asciiTheme="majorBidi" w:hAnsiTheme="majorBidi" w:cstheme="majorBidi"/>
          <w:i/>
          <w:iCs/>
          <w:sz w:val="18"/>
          <w:szCs w:val="18"/>
        </w:rPr>
        <w:t>.</w:t>
      </w:r>
    </w:p>
    <w:p w14:paraId="59FC2885" w14:textId="6DFDFF7C" w:rsidR="00C929FD" w:rsidRDefault="00C929FD" w:rsidP="002561D7">
      <w:pPr>
        <w:rPr>
          <w:rFonts w:asciiTheme="majorBidi" w:hAnsiTheme="majorBidi" w:cstheme="majorBidi"/>
          <w:i/>
          <w:iCs/>
          <w:sz w:val="18"/>
          <w:szCs w:val="18"/>
        </w:rPr>
      </w:pPr>
    </w:p>
    <w:p w14:paraId="443F3B8C" w14:textId="77777777" w:rsidR="00595249" w:rsidRPr="00A7521F" w:rsidRDefault="00595249" w:rsidP="002561D7">
      <w:pPr>
        <w:rPr>
          <w:rFonts w:asciiTheme="majorBidi" w:hAnsiTheme="majorBidi" w:cstheme="majorBidi"/>
          <w:i/>
          <w:iCs/>
          <w:sz w:val="18"/>
          <w:szCs w:val="18"/>
        </w:rPr>
      </w:pPr>
    </w:p>
    <w:p w14:paraId="72089980" w14:textId="77777777" w:rsidR="00C467CA" w:rsidRPr="00A7521F" w:rsidRDefault="00C467CA" w:rsidP="00C467CA">
      <w:pPr>
        <w:rPr>
          <w:rFonts w:asciiTheme="majorBidi" w:hAnsiTheme="majorBidi" w:cstheme="majorBidi"/>
          <w:sz w:val="18"/>
          <w:szCs w:val="18"/>
        </w:rPr>
      </w:pPr>
      <w:r w:rsidRPr="00A7521F">
        <w:rPr>
          <w:rFonts w:asciiTheme="majorBidi" w:hAnsiTheme="majorBidi" w:cstheme="majorBidi"/>
          <w:b/>
          <w:bCs/>
          <w:sz w:val="18"/>
          <w:szCs w:val="18"/>
        </w:rPr>
        <w:t>Course Web Site</w:t>
      </w:r>
      <w:r w:rsidRPr="00A7521F">
        <w:rPr>
          <w:rFonts w:asciiTheme="majorBidi" w:hAnsiTheme="majorBidi" w:cstheme="majorBidi"/>
          <w:sz w:val="18"/>
          <w:szCs w:val="18"/>
        </w:rPr>
        <w:t xml:space="preserve"> </w:t>
      </w:r>
    </w:p>
    <w:p w14:paraId="4EF5C7D3" w14:textId="77777777" w:rsidR="00C467CA" w:rsidRPr="00A7521F" w:rsidRDefault="00C467CA" w:rsidP="00C467CA">
      <w:pPr>
        <w:rPr>
          <w:rFonts w:asciiTheme="majorBidi" w:hAnsiTheme="majorBidi" w:cstheme="majorBidi"/>
          <w:sz w:val="18"/>
          <w:szCs w:val="18"/>
        </w:rPr>
      </w:pPr>
      <w:r w:rsidRPr="00A7521F">
        <w:rPr>
          <w:rFonts w:asciiTheme="majorBidi" w:hAnsiTheme="majorBidi" w:cstheme="majorBidi"/>
          <w:sz w:val="18"/>
          <w:szCs w:val="18"/>
        </w:rPr>
        <w:t xml:space="preserve">e-learning will be used to post general information about the course, as well as distribute lecture slides and any additional material. Please check the course site frequently for updates to the course information and syllabus. </w:t>
      </w:r>
    </w:p>
    <w:p w14:paraId="45FFBB19" w14:textId="48DC3B4E" w:rsidR="00C467CA" w:rsidRDefault="00C467CA" w:rsidP="00C467CA">
      <w:pPr>
        <w:rPr>
          <w:rFonts w:asciiTheme="majorBidi" w:hAnsiTheme="majorBidi" w:cstheme="majorBidi"/>
          <w:sz w:val="18"/>
          <w:szCs w:val="18"/>
        </w:rPr>
      </w:pPr>
    </w:p>
    <w:p w14:paraId="43DC0A2F" w14:textId="77777777" w:rsidR="00595249" w:rsidRPr="00A7521F" w:rsidRDefault="00595249" w:rsidP="00C467CA">
      <w:pPr>
        <w:rPr>
          <w:rFonts w:asciiTheme="majorBidi" w:hAnsiTheme="majorBidi" w:cstheme="majorBidi"/>
          <w:sz w:val="18"/>
          <w:szCs w:val="18"/>
        </w:rPr>
      </w:pPr>
    </w:p>
    <w:p w14:paraId="7EB998ED" w14:textId="77777777" w:rsidR="00C467CA" w:rsidRPr="00A7521F" w:rsidRDefault="00C467CA" w:rsidP="00C467CA">
      <w:pPr>
        <w:rPr>
          <w:rFonts w:asciiTheme="majorBidi" w:hAnsiTheme="majorBidi" w:cstheme="majorBidi"/>
          <w:b/>
          <w:sz w:val="18"/>
          <w:szCs w:val="18"/>
        </w:rPr>
      </w:pPr>
      <w:r w:rsidRPr="00A7521F">
        <w:rPr>
          <w:rFonts w:asciiTheme="majorBidi" w:hAnsiTheme="majorBidi" w:cstheme="majorBidi"/>
          <w:b/>
          <w:sz w:val="18"/>
          <w:szCs w:val="18"/>
        </w:rPr>
        <w:t>Attendance policy</w:t>
      </w:r>
    </w:p>
    <w:p w14:paraId="312CBD0D" w14:textId="65BEC5A9" w:rsidR="00241E59" w:rsidRDefault="00C467CA" w:rsidP="00241E59">
      <w:pPr>
        <w:rPr>
          <w:rFonts w:asciiTheme="majorBidi" w:hAnsiTheme="majorBidi" w:cstheme="majorBidi"/>
          <w:sz w:val="18"/>
          <w:szCs w:val="18"/>
        </w:rPr>
      </w:pPr>
      <w:r w:rsidRPr="00A7521F">
        <w:rPr>
          <w:rFonts w:asciiTheme="majorBidi" w:hAnsiTheme="majorBidi" w:cstheme="majorBidi"/>
          <w:sz w:val="18"/>
          <w:szCs w:val="18"/>
        </w:rPr>
        <w:t xml:space="preserve">It’s your responsibility to attend lectures and exams. It’s to your advantage to attend lectures, as most of the exam material will be covered during </w:t>
      </w:r>
      <w:r w:rsidR="00241E59">
        <w:rPr>
          <w:rFonts w:asciiTheme="majorBidi" w:hAnsiTheme="majorBidi" w:cstheme="majorBidi"/>
          <w:sz w:val="18"/>
          <w:szCs w:val="18"/>
        </w:rPr>
        <w:t xml:space="preserve">the </w:t>
      </w:r>
      <w:r w:rsidRPr="00A7521F">
        <w:rPr>
          <w:rFonts w:asciiTheme="majorBidi" w:hAnsiTheme="majorBidi" w:cstheme="majorBidi"/>
          <w:sz w:val="18"/>
          <w:szCs w:val="18"/>
        </w:rPr>
        <w:t>lecture.</w:t>
      </w:r>
      <w:r w:rsidR="00081B34" w:rsidRPr="00A7521F">
        <w:rPr>
          <w:rFonts w:asciiTheme="majorBidi" w:hAnsiTheme="majorBidi" w:cstheme="majorBidi"/>
          <w:sz w:val="18"/>
          <w:szCs w:val="18"/>
        </w:rPr>
        <w:t xml:space="preserve"> </w:t>
      </w:r>
      <w:r w:rsidR="000B233D">
        <w:rPr>
          <w:rFonts w:asciiTheme="majorBidi" w:hAnsiTheme="majorBidi" w:cstheme="majorBidi"/>
          <w:sz w:val="18"/>
          <w:szCs w:val="18"/>
        </w:rPr>
        <w:t xml:space="preserve">Any material covered in the classroom </w:t>
      </w:r>
      <w:r w:rsidR="00241E59">
        <w:rPr>
          <w:rFonts w:asciiTheme="majorBidi" w:hAnsiTheme="majorBidi" w:cstheme="majorBidi"/>
          <w:sz w:val="18"/>
          <w:szCs w:val="18"/>
        </w:rPr>
        <w:t xml:space="preserve">will </w:t>
      </w:r>
      <w:r w:rsidR="000B233D">
        <w:rPr>
          <w:rFonts w:asciiTheme="majorBidi" w:hAnsiTheme="majorBidi" w:cstheme="majorBidi"/>
          <w:sz w:val="18"/>
          <w:szCs w:val="18"/>
        </w:rPr>
        <w:t xml:space="preserve">be included </w:t>
      </w:r>
      <w:r w:rsidR="00241E59">
        <w:rPr>
          <w:rFonts w:asciiTheme="majorBidi" w:hAnsiTheme="majorBidi" w:cstheme="majorBidi"/>
          <w:sz w:val="18"/>
          <w:szCs w:val="18"/>
        </w:rPr>
        <w:t xml:space="preserve">in </w:t>
      </w:r>
      <w:r w:rsidR="000B233D">
        <w:rPr>
          <w:rFonts w:asciiTheme="majorBidi" w:hAnsiTheme="majorBidi" w:cstheme="majorBidi"/>
          <w:sz w:val="18"/>
          <w:szCs w:val="18"/>
        </w:rPr>
        <w:t>the exams.</w:t>
      </w:r>
      <w:r w:rsidR="00A7153A">
        <w:rPr>
          <w:rFonts w:asciiTheme="majorBidi" w:hAnsiTheme="majorBidi" w:cstheme="majorBidi"/>
          <w:sz w:val="18"/>
          <w:szCs w:val="18"/>
        </w:rPr>
        <w:t xml:space="preserve"> </w:t>
      </w:r>
    </w:p>
    <w:p w14:paraId="62B1E186" w14:textId="77777777" w:rsidR="00241E59" w:rsidRPr="00A7521F" w:rsidRDefault="00241E59" w:rsidP="00241E59">
      <w:pPr>
        <w:rPr>
          <w:rFonts w:asciiTheme="majorBidi" w:hAnsiTheme="majorBidi" w:cstheme="majorBidi"/>
          <w:b/>
          <w:sz w:val="18"/>
          <w:szCs w:val="18"/>
        </w:rPr>
      </w:pPr>
    </w:p>
    <w:p w14:paraId="5DEA7EBC" w14:textId="6AA9235A" w:rsidR="00C929FD" w:rsidRPr="00A7521F" w:rsidRDefault="00C467CA" w:rsidP="00672DAB">
      <w:pPr>
        <w:rPr>
          <w:rFonts w:asciiTheme="majorBidi" w:hAnsiTheme="majorBidi" w:cstheme="majorBidi"/>
          <w:b/>
          <w:sz w:val="18"/>
          <w:szCs w:val="18"/>
        </w:rPr>
      </w:pPr>
      <w:r w:rsidRPr="00A7521F">
        <w:rPr>
          <w:rFonts w:asciiTheme="majorBidi" w:hAnsiTheme="majorBidi" w:cstheme="majorBidi"/>
          <w:b/>
          <w:sz w:val="18"/>
          <w:szCs w:val="18"/>
        </w:rPr>
        <w:t>Course Content and Tentative Schedule</w:t>
      </w:r>
    </w:p>
    <w:tbl>
      <w:tblPr>
        <w:tblpPr w:leftFromText="180" w:rightFromText="180" w:vertAnchor="text" w:horzAnchor="page" w:tblpXSpec="center" w:tblpY="129"/>
        <w:tblW w:w="10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0"/>
        <w:gridCol w:w="5828"/>
        <w:gridCol w:w="3169"/>
      </w:tblGrid>
      <w:tr w:rsidR="00C929FD" w:rsidRPr="00A7521F" w14:paraId="48ADF4A1" w14:textId="77777777" w:rsidTr="00C929FD">
        <w:trPr>
          <w:trHeight w:val="427"/>
        </w:trPr>
        <w:tc>
          <w:tcPr>
            <w:tcW w:w="1080" w:type="dxa"/>
            <w:shd w:val="clear" w:color="auto" w:fill="BFBFBF" w:themeFill="background1" w:themeFillShade="BF"/>
            <w:vAlign w:val="center"/>
          </w:tcPr>
          <w:p w14:paraId="72050AEF" w14:textId="73298728" w:rsidR="0023567C" w:rsidRPr="00A7521F" w:rsidRDefault="00692EC2" w:rsidP="00C929FD">
            <w:pPr>
              <w:pStyle w:val="PlainText"/>
              <w:jc w:val="center"/>
              <w:rPr>
                <w:rFonts w:asciiTheme="majorBidi" w:hAnsiTheme="majorBidi" w:cstheme="majorBidi"/>
                <w:b/>
                <w:bCs/>
                <w:sz w:val="18"/>
                <w:szCs w:val="18"/>
              </w:rPr>
            </w:pPr>
            <w:r>
              <w:rPr>
                <w:rFonts w:asciiTheme="majorBidi" w:hAnsiTheme="majorBidi" w:cstheme="majorBidi"/>
                <w:b/>
                <w:bCs/>
                <w:sz w:val="18"/>
                <w:szCs w:val="18"/>
              </w:rPr>
              <w:t>No. of lectures</w:t>
            </w:r>
          </w:p>
        </w:tc>
        <w:tc>
          <w:tcPr>
            <w:tcW w:w="5828" w:type="dxa"/>
            <w:shd w:val="clear" w:color="auto" w:fill="BFBFBF" w:themeFill="background1" w:themeFillShade="BF"/>
            <w:vAlign w:val="center"/>
          </w:tcPr>
          <w:p w14:paraId="46816683" w14:textId="77777777" w:rsidR="0023567C" w:rsidRPr="00A7521F" w:rsidRDefault="0023567C" w:rsidP="00C929FD">
            <w:pPr>
              <w:pStyle w:val="PlainText"/>
              <w:rPr>
                <w:rFonts w:asciiTheme="majorBidi" w:hAnsiTheme="majorBidi" w:cstheme="majorBidi"/>
                <w:b/>
                <w:bCs/>
                <w:sz w:val="18"/>
                <w:szCs w:val="18"/>
              </w:rPr>
            </w:pPr>
            <w:r w:rsidRPr="00A7521F">
              <w:rPr>
                <w:rFonts w:asciiTheme="majorBidi" w:hAnsiTheme="majorBidi" w:cstheme="majorBidi"/>
                <w:b/>
                <w:bCs/>
                <w:sz w:val="18"/>
                <w:szCs w:val="18"/>
              </w:rPr>
              <w:t>Topics</w:t>
            </w:r>
          </w:p>
        </w:tc>
        <w:tc>
          <w:tcPr>
            <w:tcW w:w="3169" w:type="dxa"/>
            <w:shd w:val="clear" w:color="auto" w:fill="BFBFBF" w:themeFill="background1" w:themeFillShade="BF"/>
            <w:vAlign w:val="center"/>
          </w:tcPr>
          <w:p w14:paraId="6D469ACF" w14:textId="1030C241" w:rsidR="0023567C" w:rsidRPr="00A7521F" w:rsidRDefault="0023567C" w:rsidP="00DA2F57">
            <w:pPr>
              <w:pStyle w:val="PlainText"/>
              <w:jc w:val="center"/>
              <w:rPr>
                <w:rFonts w:asciiTheme="majorBidi" w:hAnsiTheme="majorBidi" w:cstheme="majorBidi"/>
                <w:b/>
                <w:bCs/>
                <w:sz w:val="18"/>
                <w:szCs w:val="18"/>
              </w:rPr>
            </w:pPr>
            <w:r w:rsidRPr="00A7521F">
              <w:rPr>
                <w:rFonts w:asciiTheme="majorBidi" w:hAnsiTheme="majorBidi" w:cstheme="majorBidi"/>
                <w:b/>
                <w:bCs/>
                <w:sz w:val="18"/>
                <w:szCs w:val="18"/>
              </w:rPr>
              <w:t>Chapter in Text</w:t>
            </w:r>
            <w:r w:rsidR="00EB20D2" w:rsidRPr="00A7521F">
              <w:rPr>
                <w:rFonts w:asciiTheme="majorBidi" w:hAnsiTheme="majorBidi" w:cstheme="majorBidi"/>
                <w:b/>
                <w:bCs/>
                <w:sz w:val="18"/>
                <w:szCs w:val="18"/>
              </w:rPr>
              <w:t>book</w:t>
            </w:r>
          </w:p>
        </w:tc>
      </w:tr>
      <w:tr w:rsidR="00B42777" w:rsidRPr="00A7521F" w14:paraId="4E9F3A9D" w14:textId="77777777" w:rsidTr="00C929FD">
        <w:trPr>
          <w:trHeight w:val="306"/>
        </w:trPr>
        <w:tc>
          <w:tcPr>
            <w:tcW w:w="1080" w:type="dxa"/>
            <w:vAlign w:val="center"/>
          </w:tcPr>
          <w:p w14:paraId="548EA106" w14:textId="069C2822" w:rsidR="00B42777" w:rsidRPr="00A7521F" w:rsidRDefault="002078D3" w:rsidP="00B42777">
            <w:pPr>
              <w:pStyle w:val="PlainText"/>
              <w:jc w:val="center"/>
              <w:rPr>
                <w:rFonts w:asciiTheme="majorBidi" w:hAnsiTheme="majorBidi" w:cstheme="majorBidi"/>
                <w:sz w:val="18"/>
                <w:szCs w:val="18"/>
              </w:rPr>
            </w:pPr>
            <w:r>
              <w:rPr>
                <w:rFonts w:asciiTheme="majorBidi" w:hAnsiTheme="majorBidi" w:cstheme="majorBidi"/>
                <w:sz w:val="18"/>
                <w:szCs w:val="18"/>
              </w:rPr>
              <w:t>5</w:t>
            </w:r>
          </w:p>
        </w:tc>
        <w:tc>
          <w:tcPr>
            <w:tcW w:w="5828" w:type="dxa"/>
            <w:vAlign w:val="center"/>
          </w:tcPr>
          <w:p w14:paraId="7EC44987" w14:textId="6DC0D6FC" w:rsidR="00B42777" w:rsidRPr="00553637" w:rsidRDefault="00B42777" w:rsidP="00B42777">
            <w:pPr>
              <w:pStyle w:val="Heading3"/>
              <w:bidi w:val="0"/>
              <w:spacing w:before="0"/>
              <w:rPr>
                <w:rFonts w:asciiTheme="majorBidi" w:hAnsiTheme="majorBidi"/>
                <w:b w:val="0"/>
                <w:bCs w:val="0"/>
                <w:color w:val="000000" w:themeColor="text1"/>
                <w:sz w:val="18"/>
                <w:szCs w:val="18"/>
              </w:rPr>
            </w:pPr>
            <w:r w:rsidRPr="00553637">
              <w:rPr>
                <w:rFonts w:asciiTheme="majorBidi" w:hAnsiTheme="majorBidi"/>
                <w:b w:val="0"/>
                <w:bCs w:val="0"/>
                <w:color w:val="000000" w:themeColor="text1"/>
                <w:sz w:val="18"/>
                <w:szCs w:val="18"/>
              </w:rPr>
              <w:t>Gene Expression: From Gene to Protein</w:t>
            </w:r>
            <w:r>
              <w:rPr>
                <w:rFonts w:asciiTheme="majorBidi" w:hAnsiTheme="majorBidi"/>
                <w:b w:val="0"/>
                <w:bCs w:val="0"/>
                <w:color w:val="000000" w:themeColor="text1"/>
                <w:sz w:val="18"/>
                <w:szCs w:val="18"/>
              </w:rPr>
              <w:t xml:space="preserve"> </w:t>
            </w:r>
          </w:p>
        </w:tc>
        <w:tc>
          <w:tcPr>
            <w:tcW w:w="3169" w:type="dxa"/>
            <w:vAlign w:val="center"/>
          </w:tcPr>
          <w:p w14:paraId="4B45C4E4" w14:textId="63ACC7E5" w:rsidR="00B42777" w:rsidRPr="00A7521F" w:rsidRDefault="00B42777" w:rsidP="00B42777">
            <w:pPr>
              <w:pStyle w:val="PlainText"/>
              <w:jc w:val="center"/>
              <w:rPr>
                <w:rFonts w:asciiTheme="majorBidi" w:hAnsiTheme="majorBidi" w:cstheme="majorBidi"/>
                <w:sz w:val="18"/>
                <w:szCs w:val="18"/>
              </w:rPr>
            </w:pPr>
            <w:r w:rsidRPr="00A7521F">
              <w:rPr>
                <w:rFonts w:asciiTheme="majorBidi" w:hAnsiTheme="majorBidi" w:cstheme="majorBidi"/>
                <w:sz w:val="18"/>
                <w:szCs w:val="18"/>
              </w:rPr>
              <w:t>17</w:t>
            </w:r>
          </w:p>
        </w:tc>
      </w:tr>
      <w:tr w:rsidR="00B42777" w:rsidRPr="00A7521F" w14:paraId="7F543F0B" w14:textId="77777777" w:rsidTr="00C929FD">
        <w:trPr>
          <w:trHeight w:val="306"/>
        </w:trPr>
        <w:tc>
          <w:tcPr>
            <w:tcW w:w="1080" w:type="dxa"/>
            <w:vAlign w:val="center"/>
          </w:tcPr>
          <w:p w14:paraId="4D98866E" w14:textId="69754054" w:rsidR="00B42777" w:rsidRPr="00A7521F" w:rsidRDefault="002078D3" w:rsidP="00B42777">
            <w:pPr>
              <w:pStyle w:val="PlainText"/>
              <w:jc w:val="center"/>
              <w:rPr>
                <w:rFonts w:asciiTheme="majorBidi" w:hAnsiTheme="majorBidi" w:cstheme="majorBidi"/>
                <w:sz w:val="18"/>
                <w:szCs w:val="18"/>
              </w:rPr>
            </w:pPr>
            <w:r>
              <w:rPr>
                <w:rFonts w:asciiTheme="majorBidi" w:hAnsiTheme="majorBidi" w:cstheme="majorBidi"/>
                <w:sz w:val="18"/>
                <w:szCs w:val="18"/>
              </w:rPr>
              <w:t>5</w:t>
            </w:r>
          </w:p>
        </w:tc>
        <w:tc>
          <w:tcPr>
            <w:tcW w:w="5828" w:type="dxa"/>
            <w:vAlign w:val="center"/>
          </w:tcPr>
          <w:p w14:paraId="6F6A0B4A" w14:textId="1A046B46" w:rsidR="00B42777" w:rsidRPr="00553637" w:rsidRDefault="00B42777" w:rsidP="00B42777">
            <w:pPr>
              <w:pStyle w:val="PlainText"/>
              <w:rPr>
                <w:rFonts w:asciiTheme="majorBidi" w:hAnsiTheme="majorBidi" w:cstheme="majorBidi"/>
                <w:color w:val="000000" w:themeColor="text1"/>
                <w:sz w:val="18"/>
                <w:szCs w:val="18"/>
              </w:rPr>
            </w:pPr>
            <w:r w:rsidRPr="00553637">
              <w:rPr>
                <w:rFonts w:asciiTheme="majorBidi" w:hAnsiTheme="majorBidi" w:cstheme="majorBidi"/>
                <w:color w:val="000000" w:themeColor="text1"/>
                <w:sz w:val="18"/>
                <w:szCs w:val="18"/>
              </w:rPr>
              <w:t>Control of Gene Expression</w:t>
            </w:r>
            <w:r>
              <w:rPr>
                <w:rFonts w:asciiTheme="majorBidi" w:hAnsiTheme="majorBidi" w:cstheme="majorBidi"/>
                <w:color w:val="000000" w:themeColor="text1"/>
                <w:sz w:val="18"/>
                <w:szCs w:val="18"/>
              </w:rPr>
              <w:t xml:space="preserve"> </w:t>
            </w:r>
          </w:p>
        </w:tc>
        <w:tc>
          <w:tcPr>
            <w:tcW w:w="3169" w:type="dxa"/>
            <w:vAlign w:val="center"/>
          </w:tcPr>
          <w:p w14:paraId="52401436" w14:textId="767D8D5E" w:rsidR="00B42777" w:rsidRPr="00A7521F" w:rsidRDefault="00B42777" w:rsidP="00B42777">
            <w:pPr>
              <w:pStyle w:val="PlainText"/>
              <w:jc w:val="center"/>
              <w:rPr>
                <w:rFonts w:asciiTheme="majorBidi" w:hAnsiTheme="majorBidi" w:cstheme="majorBidi"/>
                <w:sz w:val="18"/>
                <w:szCs w:val="18"/>
              </w:rPr>
            </w:pPr>
            <w:r w:rsidRPr="00A7521F">
              <w:rPr>
                <w:rFonts w:asciiTheme="majorBidi" w:hAnsiTheme="majorBidi" w:cstheme="majorBidi"/>
                <w:sz w:val="18"/>
                <w:szCs w:val="18"/>
              </w:rPr>
              <w:t>18</w:t>
            </w:r>
          </w:p>
        </w:tc>
      </w:tr>
      <w:tr w:rsidR="00B42777" w:rsidRPr="00A7521F" w14:paraId="03AE893C" w14:textId="77777777" w:rsidTr="00C929FD">
        <w:trPr>
          <w:trHeight w:val="306"/>
        </w:trPr>
        <w:tc>
          <w:tcPr>
            <w:tcW w:w="1080" w:type="dxa"/>
            <w:vAlign w:val="center"/>
          </w:tcPr>
          <w:p w14:paraId="5E038A9F" w14:textId="5ABF9CC4" w:rsidR="00B42777" w:rsidRPr="00A7521F" w:rsidRDefault="002078D3" w:rsidP="00B42777">
            <w:pPr>
              <w:pStyle w:val="PlainText"/>
              <w:jc w:val="center"/>
              <w:rPr>
                <w:rFonts w:asciiTheme="majorBidi" w:hAnsiTheme="majorBidi" w:cstheme="majorBidi"/>
                <w:sz w:val="18"/>
                <w:szCs w:val="18"/>
              </w:rPr>
            </w:pPr>
            <w:r>
              <w:rPr>
                <w:rFonts w:asciiTheme="majorBidi" w:hAnsiTheme="majorBidi" w:cstheme="majorBidi"/>
                <w:sz w:val="18"/>
                <w:szCs w:val="18"/>
              </w:rPr>
              <w:t>5</w:t>
            </w:r>
          </w:p>
        </w:tc>
        <w:tc>
          <w:tcPr>
            <w:tcW w:w="5828" w:type="dxa"/>
            <w:vAlign w:val="center"/>
          </w:tcPr>
          <w:p w14:paraId="48E9D8E4" w14:textId="36941B4C" w:rsidR="00B42777" w:rsidRPr="00553637" w:rsidRDefault="00B42777" w:rsidP="00B42777">
            <w:pPr>
              <w:pStyle w:val="PlainText"/>
              <w:rPr>
                <w:rFonts w:asciiTheme="majorBidi" w:hAnsiTheme="majorBidi" w:cstheme="majorBidi"/>
                <w:color w:val="000000" w:themeColor="text1"/>
                <w:sz w:val="18"/>
                <w:szCs w:val="18"/>
              </w:rPr>
            </w:pPr>
            <w:r w:rsidRPr="00553637">
              <w:rPr>
                <w:rFonts w:asciiTheme="majorBidi" w:hAnsiTheme="majorBidi" w:cstheme="majorBidi"/>
                <w:color w:val="000000" w:themeColor="text1"/>
                <w:sz w:val="18"/>
                <w:szCs w:val="18"/>
              </w:rPr>
              <w:t>DNA Technology</w:t>
            </w:r>
            <w:r>
              <w:rPr>
                <w:rFonts w:asciiTheme="majorBidi" w:hAnsiTheme="majorBidi" w:cstheme="majorBidi"/>
                <w:color w:val="000000" w:themeColor="text1"/>
                <w:sz w:val="18"/>
                <w:szCs w:val="18"/>
              </w:rPr>
              <w:t xml:space="preserve"> </w:t>
            </w:r>
          </w:p>
        </w:tc>
        <w:tc>
          <w:tcPr>
            <w:tcW w:w="3169" w:type="dxa"/>
            <w:vAlign w:val="center"/>
          </w:tcPr>
          <w:p w14:paraId="4E328895" w14:textId="49A54A55" w:rsidR="00B42777" w:rsidRPr="00A7521F" w:rsidRDefault="00B42777" w:rsidP="00B42777">
            <w:pPr>
              <w:pStyle w:val="PlainText"/>
              <w:jc w:val="center"/>
              <w:rPr>
                <w:rFonts w:asciiTheme="majorBidi" w:hAnsiTheme="majorBidi" w:cstheme="majorBidi"/>
                <w:sz w:val="18"/>
                <w:szCs w:val="18"/>
              </w:rPr>
            </w:pPr>
            <w:r w:rsidRPr="00A7521F">
              <w:rPr>
                <w:rFonts w:asciiTheme="majorBidi" w:hAnsiTheme="majorBidi" w:cstheme="majorBidi"/>
                <w:sz w:val="18"/>
                <w:szCs w:val="18"/>
              </w:rPr>
              <w:t>19</w:t>
            </w:r>
          </w:p>
        </w:tc>
      </w:tr>
      <w:tr w:rsidR="00B42777" w:rsidRPr="00A7521F" w14:paraId="0AE7BBC4" w14:textId="77777777" w:rsidTr="005313D9">
        <w:trPr>
          <w:trHeight w:val="315"/>
        </w:trPr>
        <w:tc>
          <w:tcPr>
            <w:tcW w:w="1080" w:type="dxa"/>
            <w:vAlign w:val="center"/>
          </w:tcPr>
          <w:p w14:paraId="4EC67D81" w14:textId="36D70B72" w:rsidR="00B42777" w:rsidRPr="00A7521F" w:rsidRDefault="002078D3" w:rsidP="00B42777">
            <w:pPr>
              <w:pStyle w:val="PlainText"/>
              <w:jc w:val="center"/>
              <w:rPr>
                <w:rFonts w:asciiTheme="majorBidi" w:hAnsiTheme="majorBidi" w:cstheme="majorBidi"/>
                <w:sz w:val="18"/>
                <w:szCs w:val="18"/>
              </w:rPr>
            </w:pPr>
            <w:r>
              <w:rPr>
                <w:rFonts w:asciiTheme="majorBidi" w:hAnsiTheme="majorBidi" w:cstheme="majorBidi"/>
                <w:sz w:val="18"/>
                <w:szCs w:val="18"/>
              </w:rPr>
              <w:t>3</w:t>
            </w:r>
          </w:p>
        </w:tc>
        <w:tc>
          <w:tcPr>
            <w:tcW w:w="5828" w:type="dxa"/>
            <w:vAlign w:val="center"/>
          </w:tcPr>
          <w:p w14:paraId="2FC99335" w14:textId="6AE7F54B" w:rsidR="00B42777" w:rsidRPr="00553637" w:rsidRDefault="00B42777" w:rsidP="00B42777">
            <w:pPr>
              <w:pStyle w:val="PlainText"/>
              <w:rPr>
                <w:rFonts w:asciiTheme="majorBidi" w:hAnsiTheme="majorBidi" w:cstheme="majorBidi"/>
                <w:color w:val="000000" w:themeColor="text1"/>
                <w:sz w:val="18"/>
                <w:szCs w:val="18"/>
              </w:rPr>
            </w:pPr>
            <w:r w:rsidRPr="00553637">
              <w:rPr>
                <w:rFonts w:asciiTheme="majorBidi" w:hAnsiTheme="majorBidi" w:cstheme="majorBidi"/>
                <w:color w:val="000000" w:themeColor="text1"/>
                <w:sz w:val="18"/>
                <w:szCs w:val="18"/>
              </w:rPr>
              <w:t>The Evolution of Genomes</w:t>
            </w:r>
            <w:r>
              <w:rPr>
                <w:rFonts w:asciiTheme="majorBidi" w:hAnsiTheme="majorBidi" w:cstheme="majorBidi"/>
                <w:color w:val="000000" w:themeColor="text1"/>
                <w:sz w:val="18"/>
                <w:szCs w:val="18"/>
              </w:rPr>
              <w:t xml:space="preserve"> </w:t>
            </w:r>
          </w:p>
        </w:tc>
        <w:tc>
          <w:tcPr>
            <w:tcW w:w="3169" w:type="dxa"/>
            <w:vAlign w:val="center"/>
          </w:tcPr>
          <w:p w14:paraId="63212DD2" w14:textId="65216A08" w:rsidR="00B42777" w:rsidRPr="00A7521F" w:rsidRDefault="00B42777" w:rsidP="00B42777">
            <w:pPr>
              <w:pStyle w:val="PlainText"/>
              <w:jc w:val="center"/>
              <w:rPr>
                <w:rFonts w:asciiTheme="majorBidi" w:hAnsiTheme="majorBidi" w:cstheme="majorBidi"/>
                <w:sz w:val="18"/>
                <w:szCs w:val="18"/>
              </w:rPr>
            </w:pPr>
            <w:r w:rsidRPr="00A7521F">
              <w:rPr>
                <w:rFonts w:asciiTheme="majorBidi" w:hAnsiTheme="majorBidi" w:cstheme="majorBidi"/>
                <w:sz w:val="18"/>
                <w:szCs w:val="18"/>
              </w:rPr>
              <w:t>20</w:t>
            </w:r>
          </w:p>
        </w:tc>
      </w:tr>
      <w:tr w:rsidR="00553637" w:rsidRPr="00A7521F" w14:paraId="096EEF6E" w14:textId="77777777" w:rsidTr="00C929FD">
        <w:trPr>
          <w:trHeight w:val="306"/>
        </w:trPr>
        <w:tc>
          <w:tcPr>
            <w:tcW w:w="1080" w:type="dxa"/>
            <w:vAlign w:val="center"/>
          </w:tcPr>
          <w:p w14:paraId="771B05F2" w14:textId="4F27CF57" w:rsidR="00553637" w:rsidRPr="00A7521F" w:rsidRDefault="002078D3" w:rsidP="00553637">
            <w:pPr>
              <w:pStyle w:val="PlainText"/>
              <w:jc w:val="center"/>
              <w:rPr>
                <w:rFonts w:asciiTheme="majorBidi" w:hAnsiTheme="majorBidi" w:cstheme="majorBidi"/>
                <w:sz w:val="18"/>
                <w:szCs w:val="18"/>
              </w:rPr>
            </w:pPr>
            <w:r>
              <w:rPr>
                <w:rFonts w:asciiTheme="majorBidi" w:hAnsiTheme="majorBidi" w:cstheme="majorBidi"/>
                <w:sz w:val="18"/>
                <w:szCs w:val="18"/>
              </w:rPr>
              <w:t>2</w:t>
            </w:r>
          </w:p>
        </w:tc>
        <w:tc>
          <w:tcPr>
            <w:tcW w:w="5828" w:type="dxa"/>
            <w:vAlign w:val="center"/>
          </w:tcPr>
          <w:p w14:paraId="62C01A82" w14:textId="5FBA3169" w:rsidR="00553637" w:rsidRPr="000B233D" w:rsidRDefault="000B233D" w:rsidP="00553637">
            <w:pPr>
              <w:pStyle w:val="PlainText"/>
              <w:rPr>
                <w:rFonts w:asciiTheme="majorBidi" w:hAnsiTheme="majorBidi" w:cstheme="majorBidi"/>
                <w:color w:val="000000" w:themeColor="text1"/>
                <w:sz w:val="18"/>
                <w:szCs w:val="18"/>
              </w:rPr>
            </w:pPr>
            <w:r w:rsidRPr="000B233D">
              <w:rPr>
                <w:rFonts w:asciiTheme="majorBidi" w:hAnsiTheme="majorBidi"/>
                <w:sz w:val="18"/>
                <w:szCs w:val="18"/>
              </w:rPr>
              <w:t xml:space="preserve">Phylogeny Reconstruction </w:t>
            </w:r>
          </w:p>
        </w:tc>
        <w:tc>
          <w:tcPr>
            <w:tcW w:w="3169" w:type="dxa"/>
            <w:vAlign w:val="center"/>
          </w:tcPr>
          <w:p w14:paraId="7EC5E855" w14:textId="763C1C68" w:rsidR="00553637" w:rsidRPr="00A7521F" w:rsidRDefault="000B233D" w:rsidP="00553637">
            <w:pPr>
              <w:pStyle w:val="PlainText"/>
              <w:jc w:val="center"/>
              <w:rPr>
                <w:rFonts w:asciiTheme="majorBidi" w:hAnsiTheme="majorBidi" w:cstheme="majorBidi"/>
                <w:sz w:val="18"/>
                <w:szCs w:val="18"/>
              </w:rPr>
            </w:pPr>
            <w:r>
              <w:rPr>
                <w:rFonts w:asciiTheme="majorBidi" w:hAnsiTheme="majorBidi" w:cstheme="majorBidi"/>
                <w:sz w:val="18"/>
                <w:szCs w:val="18"/>
              </w:rPr>
              <w:t>22</w:t>
            </w:r>
          </w:p>
        </w:tc>
      </w:tr>
      <w:tr w:rsidR="00C929FD" w:rsidRPr="00A7521F" w14:paraId="2F2E266D" w14:textId="77777777" w:rsidTr="00C929FD">
        <w:trPr>
          <w:trHeight w:val="306"/>
        </w:trPr>
        <w:tc>
          <w:tcPr>
            <w:tcW w:w="1080" w:type="dxa"/>
            <w:vAlign w:val="center"/>
          </w:tcPr>
          <w:p w14:paraId="7FE40DD2" w14:textId="6D83C3FD" w:rsidR="0023567C" w:rsidRPr="00A7521F" w:rsidRDefault="002078D3" w:rsidP="00C929FD">
            <w:pPr>
              <w:pStyle w:val="PlainText"/>
              <w:jc w:val="center"/>
              <w:rPr>
                <w:rFonts w:asciiTheme="majorBidi" w:hAnsiTheme="majorBidi" w:cstheme="majorBidi"/>
                <w:sz w:val="18"/>
                <w:szCs w:val="18"/>
              </w:rPr>
            </w:pPr>
            <w:r>
              <w:rPr>
                <w:rFonts w:asciiTheme="majorBidi" w:hAnsiTheme="majorBidi" w:cstheme="majorBidi"/>
                <w:sz w:val="18"/>
                <w:szCs w:val="18"/>
              </w:rPr>
              <w:t>2</w:t>
            </w:r>
          </w:p>
        </w:tc>
        <w:tc>
          <w:tcPr>
            <w:tcW w:w="5828" w:type="dxa"/>
            <w:vAlign w:val="center"/>
          </w:tcPr>
          <w:p w14:paraId="6AF340B3" w14:textId="621E630F" w:rsidR="0023567C" w:rsidRPr="000B233D" w:rsidRDefault="000B233D" w:rsidP="00C929FD">
            <w:pPr>
              <w:pStyle w:val="Heading3"/>
              <w:bidi w:val="0"/>
              <w:spacing w:before="0"/>
              <w:rPr>
                <w:rFonts w:asciiTheme="majorBidi" w:hAnsiTheme="majorBidi"/>
                <w:b w:val="0"/>
                <w:bCs w:val="0"/>
                <w:color w:val="auto"/>
                <w:sz w:val="18"/>
                <w:szCs w:val="18"/>
              </w:rPr>
            </w:pPr>
            <w:r w:rsidRPr="000B233D">
              <w:rPr>
                <w:rFonts w:asciiTheme="majorBidi" w:hAnsiTheme="majorBidi"/>
                <w:b w:val="0"/>
                <w:bCs w:val="0"/>
                <w:color w:val="000000" w:themeColor="text1"/>
                <w:sz w:val="18"/>
                <w:szCs w:val="18"/>
              </w:rPr>
              <w:t xml:space="preserve">Microevolution </w:t>
            </w:r>
          </w:p>
        </w:tc>
        <w:tc>
          <w:tcPr>
            <w:tcW w:w="3169" w:type="dxa"/>
            <w:vAlign w:val="center"/>
          </w:tcPr>
          <w:p w14:paraId="11060658" w14:textId="541FD73A" w:rsidR="0023567C" w:rsidRPr="00A7521F" w:rsidRDefault="000B233D" w:rsidP="006C0DB2">
            <w:pPr>
              <w:pStyle w:val="PlainText"/>
              <w:jc w:val="center"/>
              <w:rPr>
                <w:rFonts w:asciiTheme="majorBidi" w:hAnsiTheme="majorBidi" w:cstheme="majorBidi"/>
                <w:sz w:val="18"/>
                <w:szCs w:val="18"/>
              </w:rPr>
            </w:pPr>
            <w:r>
              <w:rPr>
                <w:rFonts w:asciiTheme="majorBidi" w:hAnsiTheme="majorBidi" w:cstheme="majorBidi"/>
                <w:sz w:val="18"/>
                <w:szCs w:val="18"/>
              </w:rPr>
              <w:t>23</w:t>
            </w:r>
          </w:p>
        </w:tc>
      </w:tr>
      <w:tr w:rsidR="00C929FD" w:rsidRPr="00A7521F" w14:paraId="7CF94482" w14:textId="77777777" w:rsidTr="00C929FD">
        <w:trPr>
          <w:trHeight w:val="306"/>
        </w:trPr>
        <w:tc>
          <w:tcPr>
            <w:tcW w:w="1080" w:type="dxa"/>
            <w:vAlign w:val="center"/>
          </w:tcPr>
          <w:p w14:paraId="5D270158" w14:textId="4B38CCF9" w:rsidR="0023567C" w:rsidRPr="00A7521F" w:rsidRDefault="002078D3" w:rsidP="00C929FD">
            <w:pPr>
              <w:pStyle w:val="PlainText"/>
              <w:jc w:val="center"/>
              <w:rPr>
                <w:rFonts w:asciiTheme="majorBidi" w:hAnsiTheme="majorBidi" w:cstheme="majorBidi"/>
                <w:sz w:val="18"/>
                <w:szCs w:val="18"/>
              </w:rPr>
            </w:pPr>
            <w:r>
              <w:rPr>
                <w:rFonts w:asciiTheme="majorBidi" w:hAnsiTheme="majorBidi" w:cstheme="majorBidi"/>
                <w:sz w:val="18"/>
                <w:szCs w:val="18"/>
              </w:rPr>
              <w:t>2</w:t>
            </w:r>
          </w:p>
        </w:tc>
        <w:tc>
          <w:tcPr>
            <w:tcW w:w="5828" w:type="dxa"/>
            <w:vAlign w:val="center"/>
          </w:tcPr>
          <w:p w14:paraId="3C6B87A0" w14:textId="05066A08" w:rsidR="0023567C" w:rsidRPr="00A7521F" w:rsidRDefault="006C0DB2" w:rsidP="00C929FD">
            <w:pPr>
              <w:pStyle w:val="Heading3"/>
              <w:bidi w:val="0"/>
              <w:spacing w:before="0"/>
              <w:rPr>
                <w:rFonts w:asciiTheme="majorBidi" w:hAnsiTheme="majorBidi"/>
                <w:b w:val="0"/>
                <w:bCs w:val="0"/>
                <w:color w:val="auto"/>
                <w:sz w:val="18"/>
                <w:szCs w:val="18"/>
              </w:rPr>
            </w:pPr>
            <w:r w:rsidRPr="00A7521F">
              <w:rPr>
                <w:rFonts w:asciiTheme="majorBidi" w:hAnsiTheme="majorBidi"/>
                <w:b w:val="0"/>
                <w:bCs w:val="0"/>
                <w:color w:val="auto"/>
                <w:sz w:val="18"/>
                <w:szCs w:val="18"/>
              </w:rPr>
              <w:t xml:space="preserve">Introduction to </w:t>
            </w:r>
            <w:r w:rsidR="00553637">
              <w:rPr>
                <w:rFonts w:asciiTheme="majorBidi" w:hAnsiTheme="majorBidi"/>
                <w:b w:val="0"/>
                <w:bCs w:val="0"/>
                <w:color w:val="auto"/>
                <w:sz w:val="18"/>
                <w:szCs w:val="18"/>
              </w:rPr>
              <w:t>V</w:t>
            </w:r>
            <w:r w:rsidRPr="00A7521F">
              <w:rPr>
                <w:rFonts w:asciiTheme="majorBidi" w:hAnsiTheme="majorBidi"/>
                <w:b w:val="0"/>
                <w:bCs w:val="0"/>
                <w:color w:val="auto"/>
                <w:sz w:val="18"/>
                <w:szCs w:val="18"/>
              </w:rPr>
              <w:t>iruses</w:t>
            </w:r>
            <w:r w:rsidR="00553637">
              <w:rPr>
                <w:rFonts w:asciiTheme="majorBidi" w:hAnsiTheme="majorBidi"/>
                <w:b w:val="0"/>
                <w:bCs w:val="0"/>
                <w:color w:val="auto"/>
                <w:sz w:val="18"/>
                <w:szCs w:val="18"/>
              </w:rPr>
              <w:t xml:space="preserve"> </w:t>
            </w:r>
          </w:p>
        </w:tc>
        <w:tc>
          <w:tcPr>
            <w:tcW w:w="3169" w:type="dxa"/>
            <w:vAlign w:val="center"/>
          </w:tcPr>
          <w:p w14:paraId="043EEC3B" w14:textId="2F8C4594" w:rsidR="0023567C" w:rsidRPr="00A7521F" w:rsidRDefault="006C0DB2" w:rsidP="006C0DB2">
            <w:pPr>
              <w:pStyle w:val="Subtitle"/>
              <w:rPr>
                <w:rFonts w:asciiTheme="majorBidi" w:hAnsiTheme="majorBidi" w:cstheme="majorBidi"/>
                <w:b w:val="0"/>
                <w:bCs w:val="0"/>
                <w:sz w:val="18"/>
                <w:szCs w:val="18"/>
              </w:rPr>
            </w:pPr>
            <w:r w:rsidRPr="00A7521F">
              <w:rPr>
                <w:rFonts w:asciiTheme="majorBidi" w:hAnsiTheme="majorBidi" w:cstheme="majorBidi"/>
                <w:b w:val="0"/>
                <w:bCs w:val="0"/>
                <w:sz w:val="18"/>
                <w:szCs w:val="18"/>
              </w:rPr>
              <w:t>26</w:t>
            </w:r>
          </w:p>
        </w:tc>
      </w:tr>
      <w:tr w:rsidR="00C929FD" w:rsidRPr="00A7521F" w14:paraId="2570F0E6" w14:textId="77777777" w:rsidTr="00C929FD">
        <w:trPr>
          <w:trHeight w:val="306"/>
        </w:trPr>
        <w:tc>
          <w:tcPr>
            <w:tcW w:w="1080" w:type="dxa"/>
            <w:vAlign w:val="center"/>
          </w:tcPr>
          <w:p w14:paraId="01C62E75" w14:textId="330B423B" w:rsidR="0023567C" w:rsidRPr="00A7521F" w:rsidRDefault="002078D3" w:rsidP="00C929FD">
            <w:pPr>
              <w:pStyle w:val="PlainText"/>
              <w:jc w:val="center"/>
              <w:rPr>
                <w:rFonts w:asciiTheme="majorBidi" w:hAnsiTheme="majorBidi" w:cstheme="majorBidi"/>
                <w:sz w:val="18"/>
                <w:szCs w:val="18"/>
              </w:rPr>
            </w:pPr>
            <w:r>
              <w:rPr>
                <w:rFonts w:asciiTheme="majorBidi" w:hAnsiTheme="majorBidi" w:cstheme="majorBidi"/>
                <w:sz w:val="18"/>
                <w:szCs w:val="18"/>
              </w:rPr>
              <w:t>2</w:t>
            </w:r>
          </w:p>
        </w:tc>
        <w:tc>
          <w:tcPr>
            <w:tcW w:w="5828" w:type="dxa"/>
            <w:vAlign w:val="center"/>
          </w:tcPr>
          <w:p w14:paraId="2AF10277" w14:textId="1BE65112" w:rsidR="0023567C" w:rsidRPr="00A7521F" w:rsidRDefault="006C0DB2" w:rsidP="00C929FD">
            <w:pPr>
              <w:pStyle w:val="Heading3"/>
              <w:bidi w:val="0"/>
              <w:spacing w:before="0"/>
              <w:rPr>
                <w:rFonts w:asciiTheme="majorBidi" w:hAnsiTheme="majorBidi"/>
                <w:b w:val="0"/>
                <w:bCs w:val="0"/>
                <w:color w:val="auto"/>
                <w:sz w:val="18"/>
                <w:szCs w:val="18"/>
              </w:rPr>
            </w:pPr>
            <w:r w:rsidRPr="00A7521F">
              <w:rPr>
                <w:rFonts w:asciiTheme="majorBidi" w:hAnsiTheme="majorBidi"/>
                <w:b w:val="0"/>
                <w:bCs w:val="0"/>
                <w:color w:val="auto"/>
                <w:sz w:val="18"/>
                <w:szCs w:val="18"/>
              </w:rPr>
              <w:t>Prokaryotes</w:t>
            </w:r>
            <w:r w:rsidR="00553637">
              <w:rPr>
                <w:rFonts w:asciiTheme="majorBidi" w:hAnsiTheme="majorBidi"/>
                <w:b w:val="0"/>
                <w:bCs w:val="0"/>
                <w:color w:val="auto"/>
                <w:sz w:val="18"/>
                <w:szCs w:val="18"/>
              </w:rPr>
              <w:t xml:space="preserve"> </w:t>
            </w:r>
          </w:p>
        </w:tc>
        <w:tc>
          <w:tcPr>
            <w:tcW w:w="3169" w:type="dxa"/>
            <w:vAlign w:val="center"/>
          </w:tcPr>
          <w:p w14:paraId="7AF85F67" w14:textId="74623BD9" w:rsidR="0023567C" w:rsidRPr="00A7521F" w:rsidRDefault="006C0DB2" w:rsidP="00AF2472">
            <w:pPr>
              <w:pStyle w:val="Subtitle"/>
              <w:rPr>
                <w:rFonts w:asciiTheme="majorBidi" w:hAnsiTheme="majorBidi" w:cstheme="majorBidi"/>
                <w:b w:val="0"/>
                <w:bCs w:val="0"/>
                <w:sz w:val="18"/>
                <w:szCs w:val="18"/>
              </w:rPr>
            </w:pPr>
            <w:r w:rsidRPr="00A7521F">
              <w:rPr>
                <w:rFonts w:asciiTheme="majorBidi" w:hAnsiTheme="majorBidi" w:cstheme="majorBidi"/>
                <w:b w:val="0"/>
                <w:bCs w:val="0"/>
                <w:sz w:val="18"/>
                <w:szCs w:val="18"/>
              </w:rPr>
              <w:t>27</w:t>
            </w:r>
          </w:p>
        </w:tc>
      </w:tr>
      <w:tr w:rsidR="00C929FD" w:rsidRPr="00A7521F" w14:paraId="161AC1C4" w14:textId="77777777" w:rsidTr="00C929FD">
        <w:trPr>
          <w:trHeight w:val="306"/>
        </w:trPr>
        <w:tc>
          <w:tcPr>
            <w:tcW w:w="1080" w:type="dxa"/>
            <w:vAlign w:val="center"/>
          </w:tcPr>
          <w:p w14:paraId="78D67268" w14:textId="49C445A3" w:rsidR="0023567C" w:rsidRPr="00A7521F" w:rsidRDefault="002078D3" w:rsidP="002E2DB1">
            <w:pPr>
              <w:pStyle w:val="PlainText"/>
              <w:jc w:val="center"/>
              <w:rPr>
                <w:rFonts w:asciiTheme="majorBidi" w:hAnsiTheme="majorBidi" w:cstheme="majorBidi"/>
                <w:sz w:val="18"/>
                <w:szCs w:val="18"/>
              </w:rPr>
            </w:pPr>
            <w:r>
              <w:rPr>
                <w:rFonts w:asciiTheme="majorBidi" w:hAnsiTheme="majorBidi" w:cstheme="majorBidi"/>
                <w:sz w:val="18"/>
                <w:szCs w:val="18"/>
              </w:rPr>
              <w:t>2</w:t>
            </w:r>
          </w:p>
        </w:tc>
        <w:tc>
          <w:tcPr>
            <w:tcW w:w="5828" w:type="dxa"/>
            <w:vAlign w:val="center"/>
          </w:tcPr>
          <w:p w14:paraId="55EFEB3A" w14:textId="6490A3BC" w:rsidR="0023567C" w:rsidRPr="00A7521F" w:rsidRDefault="006C0DB2" w:rsidP="00167D56">
            <w:pPr>
              <w:pStyle w:val="Heading3"/>
              <w:bidi w:val="0"/>
              <w:spacing w:before="0"/>
              <w:rPr>
                <w:rFonts w:asciiTheme="majorBidi" w:hAnsiTheme="majorBidi"/>
                <w:b w:val="0"/>
                <w:bCs w:val="0"/>
                <w:color w:val="auto"/>
                <w:sz w:val="18"/>
                <w:szCs w:val="18"/>
              </w:rPr>
            </w:pPr>
            <w:r w:rsidRPr="00A7521F">
              <w:rPr>
                <w:rFonts w:asciiTheme="majorBidi" w:hAnsiTheme="majorBidi"/>
                <w:b w:val="0"/>
                <w:bCs w:val="0"/>
                <w:color w:val="auto"/>
                <w:sz w:val="18"/>
                <w:szCs w:val="18"/>
              </w:rPr>
              <w:t>Animal Defenses Against Infection</w:t>
            </w:r>
            <w:r w:rsidR="00553637">
              <w:rPr>
                <w:rFonts w:asciiTheme="majorBidi" w:hAnsiTheme="majorBidi"/>
                <w:b w:val="0"/>
                <w:bCs w:val="0"/>
                <w:color w:val="auto"/>
                <w:sz w:val="18"/>
                <w:szCs w:val="18"/>
              </w:rPr>
              <w:t xml:space="preserve"> </w:t>
            </w:r>
          </w:p>
        </w:tc>
        <w:tc>
          <w:tcPr>
            <w:tcW w:w="3169" w:type="dxa"/>
            <w:vAlign w:val="center"/>
          </w:tcPr>
          <w:p w14:paraId="701FFC30" w14:textId="2749F780" w:rsidR="0023567C" w:rsidRPr="00A7521F" w:rsidRDefault="006C0DB2" w:rsidP="00DD6F14">
            <w:pPr>
              <w:pStyle w:val="Subtitle"/>
              <w:rPr>
                <w:rFonts w:asciiTheme="majorBidi" w:hAnsiTheme="majorBidi" w:cstheme="majorBidi"/>
                <w:b w:val="0"/>
                <w:bCs w:val="0"/>
                <w:sz w:val="18"/>
                <w:szCs w:val="18"/>
              </w:rPr>
            </w:pPr>
            <w:r w:rsidRPr="00A7521F">
              <w:rPr>
                <w:rFonts w:asciiTheme="majorBidi" w:hAnsiTheme="majorBidi" w:cstheme="majorBidi"/>
                <w:b w:val="0"/>
                <w:bCs w:val="0"/>
                <w:sz w:val="18"/>
                <w:szCs w:val="18"/>
              </w:rPr>
              <w:t>47</w:t>
            </w:r>
          </w:p>
        </w:tc>
      </w:tr>
    </w:tbl>
    <w:p w14:paraId="2681BA7A" w14:textId="77777777" w:rsidR="004F3F86" w:rsidRPr="00A7521F" w:rsidRDefault="004F3F86" w:rsidP="00E66708">
      <w:pPr>
        <w:rPr>
          <w:rFonts w:asciiTheme="majorBidi" w:hAnsiTheme="majorBidi" w:cstheme="majorBidi"/>
          <w:b/>
          <w:sz w:val="18"/>
          <w:szCs w:val="18"/>
        </w:rPr>
      </w:pPr>
    </w:p>
    <w:p w14:paraId="58D05CB5" w14:textId="77777777" w:rsidR="00FA65AF" w:rsidRPr="00A7521F" w:rsidRDefault="00FA65AF" w:rsidP="00F76B2B">
      <w:pPr>
        <w:rPr>
          <w:rFonts w:asciiTheme="majorBidi" w:hAnsiTheme="majorBidi" w:cstheme="majorBidi"/>
          <w:b/>
          <w:sz w:val="18"/>
          <w:szCs w:val="18"/>
        </w:rPr>
      </w:pPr>
    </w:p>
    <w:p w14:paraId="7B9DF63C" w14:textId="76BDB33E" w:rsidR="00F76B2B" w:rsidRPr="00A7521F" w:rsidRDefault="00F76B2B" w:rsidP="00F76B2B">
      <w:pPr>
        <w:rPr>
          <w:rFonts w:asciiTheme="majorBidi" w:hAnsiTheme="majorBidi" w:cstheme="majorBidi"/>
          <w:b/>
          <w:sz w:val="18"/>
          <w:szCs w:val="18"/>
        </w:rPr>
      </w:pPr>
      <w:r w:rsidRPr="00A7521F">
        <w:rPr>
          <w:rFonts w:asciiTheme="majorBidi" w:hAnsiTheme="majorBidi" w:cstheme="majorBidi"/>
          <w:b/>
          <w:sz w:val="18"/>
          <w:szCs w:val="18"/>
        </w:rPr>
        <w:t>Biotechnology &amp; Genetic Engineering Program Learning Outcomes (PLOs)</w:t>
      </w:r>
    </w:p>
    <w:p w14:paraId="75FC57BA" w14:textId="77777777" w:rsidR="00F76B2B" w:rsidRPr="00A7521F" w:rsidRDefault="00F76B2B" w:rsidP="00F76B2B">
      <w:pPr>
        <w:rPr>
          <w:rFonts w:asciiTheme="majorBidi" w:hAnsiTheme="majorBidi" w:cstheme="majorBidi"/>
          <w:bCs/>
          <w:sz w:val="18"/>
          <w:szCs w:val="18"/>
        </w:rPr>
      </w:pPr>
      <w:r w:rsidRPr="00A7521F">
        <w:rPr>
          <w:rFonts w:asciiTheme="majorBidi" w:hAnsiTheme="majorBidi" w:cstheme="majorBidi"/>
          <w:bCs/>
          <w:sz w:val="18"/>
          <w:szCs w:val="18"/>
        </w:rPr>
        <w:t>Upon completion of the BSc. in Biotechnology and Genetic Engineering degree students will be able to:</w:t>
      </w:r>
    </w:p>
    <w:p w14:paraId="66923CBE" w14:textId="77777777" w:rsidR="00F76B2B" w:rsidRPr="00A7521F" w:rsidRDefault="00F76B2B" w:rsidP="00F76B2B">
      <w:pPr>
        <w:rPr>
          <w:rFonts w:asciiTheme="majorBidi" w:hAnsiTheme="majorBidi" w:cstheme="majorBidi"/>
          <w:bCs/>
          <w:sz w:val="18"/>
          <w:szCs w:val="18"/>
        </w:rPr>
      </w:pPr>
    </w:p>
    <w:p w14:paraId="37BE99E6" w14:textId="77777777" w:rsidR="00FA65AF" w:rsidRPr="00A7521F" w:rsidRDefault="00FA65AF" w:rsidP="00FA65AF">
      <w:pPr>
        <w:rPr>
          <w:rFonts w:asciiTheme="majorBidi" w:hAnsiTheme="majorBidi" w:cstheme="majorBidi"/>
          <w:b/>
          <w:sz w:val="18"/>
          <w:szCs w:val="18"/>
          <w:u w:val="single"/>
        </w:rPr>
      </w:pPr>
      <w:r w:rsidRPr="00A7521F">
        <w:rPr>
          <w:rFonts w:asciiTheme="majorBidi" w:hAnsiTheme="majorBidi" w:cstheme="majorBidi"/>
          <w:b/>
          <w:sz w:val="18"/>
          <w:szCs w:val="18"/>
          <w:u w:val="single"/>
        </w:rPr>
        <w:t>PLO1</w:t>
      </w:r>
    </w:p>
    <w:p w14:paraId="6CBE6531" w14:textId="201352FC" w:rsidR="00F76B2B" w:rsidRPr="00A7521F" w:rsidRDefault="00F76B2B" w:rsidP="001F6E66">
      <w:pPr>
        <w:rPr>
          <w:rFonts w:asciiTheme="majorBidi" w:hAnsiTheme="majorBidi" w:cstheme="majorBidi"/>
          <w:bCs/>
          <w:sz w:val="18"/>
          <w:szCs w:val="18"/>
        </w:rPr>
      </w:pPr>
      <w:r w:rsidRPr="00A7521F">
        <w:rPr>
          <w:rFonts w:asciiTheme="majorBidi" w:hAnsiTheme="majorBidi" w:cstheme="majorBidi"/>
          <w:bCs/>
          <w:sz w:val="18"/>
          <w:szCs w:val="18"/>
        </w:rPr>
        <w:t>Demonstrate knowledge and comprehension of core concepts, which includes but is not limited to knowledge of cell biology, biochemistry, genetics, molecular biology</w:t>
      </w:r>
      <w:r w:rsidR="001F6E66">
        <w:rPr>
          <w:rFonts w:asciiTheme="majorBidi" w:hAnsiTheme="majorBidi" w:cstheme="majorBidi"/>
          <w:bCs/>
          <w:sz w:val="18"/>
          <w:szCs w:val="18"/>
        </w:rPr>
        <w:t>,</w:t>
      </w:r>
      <w:r w:rsidRPr="00A7521F">
        <w:rPr>
          <w:rFonts w:asciiTheme="majorBidi" w:hAnsiTheme="majorBidi" w:cstheme="majorBidi"/>
          <w:bCs/>
          <w:sz w:val="18"/>
          <w:szCs w:val="18"/>
        </w:rPr>
        <w:t xml:space="preserve"> microbiology</w:t>
      </w:r>
      <w:r w:rsidR="001F6E66">
        <w:rPr>
          <w:rFonts w:asciiTheme="majorBidi" w:hAnsiTheme="majorBidi" w:cstheme="majorBidi"/>
          <w:bCs/>
          <w:sz w:val="18"/>
          <w:szCs w:val="18"/>
        </w:rPr>
        <w:t>,</w:t>
      </w:r>
      <w:r w:rsidRPr="00A7521F">
        <w:rPr>
          <w:rFonts w:asciiTheme="majorBidi" w:hAnsiTheme="majorBidi" w:cstheme="majorBidi"/>
          <w:bCs/>
          <w:sz w:val="18"/>
          <w:szCs w:val="18"/>
        </w:rPr>
        <w:t xml:space="preserve"> and immunology.</w:t>
      </w:r>
    </w:p>
    <w:p w14:paraId="16AED6F4" w14:textId="77777777" w:rsidR="00FA65AF" w:rsidRPr="00A7521F" w:rsidRDefault="00FA65AF" w:rsidP="00FA65AF">
      <w:pPr>
        <w:rPr>
          <w:rFonts w:asciiTheme="majorBidi" w:hAnsiTheme="majorBidi" w:cstheme="majorBidi"/>
          <w:bCs/>
          <w:sz w:val="18"/>
          <w:szCs w:val="18"/>
        </w:rPr>
      </w:pPr>
    </w:p>
    <w:p w14:paraId="23BFB5AE" w14:textId="77777777" w:rsidR="00FA65AF" w:rsidRPr="00A7521F" w:rsidRDefault="00FA65AF" w:rsidP="00FA65AF">
      <w:pPr>
        <w:rPr>
          <w:rFonts w:asciiTheme="majorBidi" w:hAnsiTheme="majorBidi" w:cstheme="majorBidi"/>
          <w:b/>
          <w:sz w:val="18"/>
          <w:szCs w:val="18"/>
          <w:u w:val="single"/>
        </w:rPr>
      </w:pPr>
      <w:r w:rsidRPr="00A7521F">
        <w:rPr>
          <w:rFonts w:asciiTheme="majorBidi" w:hAnsiTheme="majorBidi" w:cstheme="majorBidi"/>
          <w:b/>
          <w:sz w:val="18"/>
          <w:szCs w:val="18"/>
          <w:u w:val="single"/>
        </w:rPr>
        <w:t>PLO2</w:t>
      </w:r>
    </w:p>
    <w:p w14:paraId="5F3CF4EC" w14:textId="0CA98EBC" w:rsidR="00F76B2B" w:rsidRPr="00A7521F" w:rsidRDefault="00F76B2B" w:rsidP="00FA65AF">
      <w:pPr>
        <w:rPr>
          <w:rFonts w:asciiTheme="majorBidi" w:hAnsiTheme="majorBidi" w:cstheme="majorBidi"/>
          <w:bCs/>
          <w:sz w:val="18"/>
          <w:szCs w:val="18"/>
        </w:rPr>
      </w:pPr>
      <w:r w:rsidRPr="00A7521F">
        <w:rPr>
          <w:rFonts w:asciiTheme="majorBidi" w:hAnsiTheme="majorBidi" w:cstheme="majorBidi"/>
          <w:bCs/>
          <w:sz w:val="18"/>
          <w:szCs w:val="18"/>
        </w:rPr>
        <w:t>Exhibit basic laboratory skills necessary for the field of biotechnology and genetic engineering.</w:t>
      </w:r>
    </w:p>
    <w:p w14:paraId="78BB2A4C" w14:textId="77777777" w:rsidR="00FA65AF" w:rsidRPr="00A7521F" w:rsidRDefault="00FA65AF" w:rsidP="00FA65AF">
      <w:pPr>
        <w:rPr>
          <w:rFonts w:asciiTheme="majorBidi" w:hAnsiTheme="majorBidi" w:cstheme="majorBidi"/>
          <w:b/>
          <w:sz w:val="18"/>
          <w:szCs w:val="18"/>
        </w:rPr>
      </w:pPr>
    </w:p>
    <w:p w14:paraId="1A47E7C9" w14:textId="77777777" w:rsidR="00FA65AF" w:rsidRPr="00A7521F" w:rsidRDefault="00FA65AF" w:rsidP="00FA65AF">
      <w:pPr>
        <w:rPr>
          <w:rFonts w:asciiTheme="majorBidi" w:hAnsiTheme="majorBidi" w:cstheme="majorBidi"/>
          <w:b/>
          <w:sz w:val="18"/>
          <w:szCs w:val="18"/>
          <w:u w:val="single"/>
        </w:rPr>
      </w:pPr>
      <w:r w:rsidRPr="00A7521F">
        <w:rPr>
          <w:rFonts w:asciiTheme="majorBidi" w:hAnsiTheme="majorBidi" w:cstheme="majorBidi"/>
          <w:b/>
          <w:sz w:val="18"/>
          <w:szCs w:val="18"/>
          <w:u w:val="single"/>
        </w:rPr>
        <w:t>PLO3</w:t>
      </w:r>
    </w:p>
    <w:p w14:paraId="408CDFC5" w14:textId="74EC27FA" w:rsidR="00F76B2B" w:rsidRPr="00A7521F" w:rsidRDefault="00F76B2B" w:rsidP="00FA65AF">
      <w:pPr>
        <w:rPr>
          <w:rFonts w:asciiTheme="majorBidi" w:hAnsiTheme="majorBidi" w:cstheme="majorBidi"/>
          <w:bCs/>
          <w:sz w:val="18"/>
          <w:szCs w:val="18"/>
        </w:rPr>
      </w:pPr>
      <w:r w:rsidRPr="00A7521F">
        <w:rPr>
          <w:rFonts w:asciiTheme="majorBidi" w:hAnsiTheme="majorBidi" w:cstheme="majorBidi"/>
          <w:bCs/>
          <w:sz w:val="18"/>
          <w:szCs w:val="18"/>
        </w:rPr>
        <w:t>Utilize and apply knowledge of biotechnology in various applications like industry, medicine, agriculture and other related fields</w:t>
      </w:r>
    </w:p>
    <w:p w14:paraId="3F52B09A" w14:textId="77777777" w:rsidR="00FA65AF" w:rsidRPr="00A7521F" w:rsidRDefault="00FA65AF" w:rsidP="00FA65AF">
      <w:pPr>
        <w:rPr>
          <w:rFonts w:asciiTheme="majorBidi" w:hAnsiTheme="majorBidi" w:cstheme="majorBidi"/>
          <w:bCs/>
          <w:sz w:val="18"/>
          <w:szCs w:val="18"/>
        </w:rPr>
      </w:pPr>
    </w:p>
    <w:p w14:paraId="4C791D9D" w14:textId="77777777" w:rsidR="00FA65AF" w:rsidRPr="00A7521F" w:rsidRDefault="00FA65AF" w:rsidP="00FA65AF">
      <w:pPr>
        <w:rPr>
          <w:rFonts w:asciiTheme="majorBidi" w:hAnsiTheme="majorBidi" w:cstheme="majorBidi"/>
          <w:b/>
          <w:sz w:val="18"/>
          <w:szCs w:val="18"/>
          <w:u w:val="single"/>
        </w:rPr>
      </w:pPr>
      <w:r w:rsidRPr="00A7521F">
        <w:rPr>
          <w:rFonts w:asciiTheme="majorBidi" w:hAnsiTheme="majorBidi" w:cstheme="majorBidi"/>
          <w:b/>
          <w:sz w:val="18"/>
          <w:szCs w:val="18"/>
          <w:u w:val="single"/>
        </w:rPr>
        <w:t>PLO4</w:t>
      </w:r>
    </w:p>
    <w:p w14:paraId="777160D4" w14:textId="4EFC996B" w:rsidR="00F76B2B" w:rsidRPr="00A7521F" w:rsidRDefault="00F76B2B" w:rsidP="001F6E66">
      <w:pPr>
        <w:rPr>
          <w:rFonts w:asciiTheme="majorBidi" w:hAnsiTheme="majorBidi" w:cstheme="majorBidi"/>
          <w:bCs/>
          <w:sz w:val="18"/>
          <w:szCs w:val="18"/>
        </w:rPr>
      </w:pPr>
      <w:r w:rsidRPr="00A7521F">
        <w:rPr>
          <w:rFonts w:asciiTheme="majorBidi" w:hAnsiTheme="majorBidi" w:cstheme="majorBidi"/>
          <w:bCs/>
          <w:sz w:val="18"/>
          <w:szCs w:val="18"/>
        </w:rPr>
        <w:t xml:space="preserve">Demonstrate effective reading, critical thinking, and problem-solving skills as well as </w:t>
      </w:r>
      <w:r w:rsidR="001F6E66">
        <w:rPr>
          <w:rFonts w:asciiTheme="majorBidi" w:hAnsiTheme="majorBidi" w:cstheme="majorBidi"/>
          <w:bCs/>
          <w:sz w:val="18"/>
          <w:szCs w:val="18"/>
        </w:rPr>
        <w:t>exhibit</w:t>
      </w:r>
      <w:r w:rsidRPr="00A7521F">
        <w:rPr>
          <w:rFonts w:asciiTheme="majorBidi" w:hAnsiTheme="majorBidi" w:cstheme="majorBidi"/>
          <w:bCs/>
          <w:sz w:val="18"/>
          <w:szCs w:val="18"/>
        </w:rPr>
        <w:t xml:space="preserve"> effective oral and written communication skills</w:t>
      </w:r>
    </w:p>
    <w:p w14:paraId="57F87FC0" w14:textId="77777777" w:rsidR="00FA65AF" w:rsidRPr="00A7521F" w:rsidRDefault="00FA65AF" w:rsidP="00FA65AF">
      <w:pPr>
        <w:rPr>
          <w:rFonts w:asciiTheme="majorBidi" w:hAnsiTheme="majorBidi" w:cstheme="majorBidi"/>
          <w:bCs/>
          <w:sz w:val="18"/>
          <w:szCs w:val="18"/>
        </w:rPr>
      </w:pPr>
    </w:p>
    <w:p w14:paraId="624DDBAF" w14:textId="77777777" w:rsidR="00FA65AF" w:rsidRPr="00A7521F" w:rsidRDefault="00FA65AF" w:rsidP="00FA65AF">
      <w:pPr>
        <w:rPr>
          <w:rFonts w:asciiTheme="majorBidi" w:hAnsiTheme="majorBidi" w:cstheme="majorBidi"/>
          <w:b/>
          <w:sz w:val="18"/>
          <w:szCs w:val="18"/>
          <w:u w:val="single"/>
        </w:rPr>
      </w:pPr>
      <w:r w:rsidRPr="00A7521F">
        <w:rPr>
          <w:rFonts w:asciiTheme="majorBidi" w:hAnsiTheme="majorBidi" w:cstheme="majorBidi"/>
          <w:b/>
          <w:sz w:val="18"/>
          <w:szCs w:val="18"/>
          <w:u w:val="single"/>
        </w:rPr>
        <w:t>PLO5</w:t>
      </w:r>
    </w:p>
    <w:p w14:paraId="539CA42B" w14:textId="4943646B" w:rsidR="00F76B2B" w:rsidRPr="00A7521F" w:rsidRDefault="00F76B2B" w:rsidP="001F6E66">
      <w:pPr>
        <w:rPr>
          <w:rFonts w:asciiTheme="majorBidi" w:hAnsiTheme="majorBidi" w:cstheme="majorBidi"/>
          <w:bCs/>
          <w:sz w:val="18"/>
          <w:szCs w:val="18"/>
        </w:rPr>
      </w:pPr>
      <w:r w:rsidRPr="00A7521F">
        <w:rPr>
          <w:rFonts w:asciiTheme="majorBidi" w:hAnsiTheme="majorBidi" w:cstheme="majorBidi"/>
          <w:bCs/>
          <w:sz w:val="18"/>
          <w:szCs w:val="18"/>
        </w:rPr>
        <w:t xml:space="preserve">Recognize </w:t>
      </w:r>
      <w:r w:rsidR="001F6E66">
        <w:rPr>
          <w:rFonts w:asciiTheme="majorBidi" w:hAnsiTheme="majorBidi" w:cstheme="majorBidi"/>
          <w:bCs/>
          <w:sz w:val="18"/>
          <w:szCs w:val="18"/>
        </w:rPr>
        <w:t>and</w:t>
      </w:r>
      <w:r w:rsidRPr="00A7521F">
        <w:rPr>
          <w:rFonts w:asciiTheme="majorBidi" w:hAnsiTheme="majorBidi" w:cstheme="majorBidi"/>
          <w:bCs/>
          <w:sz w:val="18"/>
          <w:szCs w:val="18"/>
        </w:rPr>
        <w:t xml:space="preserve"> understand </w:t>
      </w:r>
      <w:r w:rsidR="001F6E66">
        <w:rPr>
          <w:rFonts w:asciiTheme="majorBidi" w:hAnsiTheme="majorBidi" w:cstheme="majorBidi"/>
          <w:bCs/>
          <w:sz w:val="18"/>
          <w:szCs w:val="18"/>
        </w:rPr>
        <w:t xml:space="preserve">the </w:t>
      </w:r>
      <w:r w:rsidRPr="00A7521F">
        <w:rPr>
          <w:rFonts w:asciiTheme="majorBidi" w:hAnsiTheme="majorBidi" w:cstheme="majorBidi"/>
          <w:bCs/>
          <w:sz w:val="18"/>
          <w:szCs w:val="18"/>
        </w:rPr>
        <w:t>ethical and social implications of the use of biotechnology and genetic engineering.</w:t>
      </w:r>
    </w:p>
    <w:p w14:paraId="7349D2D8" w14:textId="77777777" w:rsidR="00FA65AF" w:rsidRPr="00A7521F" w:rsidRDefault="00FA65AF" w:rsidP="00FA65AF">
      <w:pPr>
        <w:rPr>
          <w:rFonts w:asciiTheme="majorBidi" w:hAnsiTheme="majorBidi" w:cstheme="majorBidi"/>
          <w:bCs/>
          <w:sz w:val="18"/>
          <w:szCs w:val="18"/>
        </w:rPr>
      </w:pPr>
    </w:p>
    <w:p w14:paraId="722AB076" w14:textId="6AC092C7" w:rsidR="00FA65AF" w:rsidRPr="00A7521F" w:rsidRDefault="00FA65AF" w:rsidP="00FA65AF">
      <w:pPr>
        <w:rPr>
          <w:rFonts w:asciiTheme="majorBidi" w:hAnsiTheme="majorBidi" w:cstheme="majorBidi"/>
          <w:b/>
          <w:sz w:val="18"/>
          <w:szCs w:val="18"/>
          <w:u w:val="single"/>
        </w:rPr>
      </w:pPr>
      <w:r w:rsidRPr="00A7521F">
        <w:rPr>
          <w:rFonts w:asciiTheme="majorBidi" w:hAnsiTheme="majorBidi" w:cstheme="majorBidi"/>
          <w:b/>
          <w:sz w:val="18"/>
          <w:szCs w:val="18"/>
          <w:u w:val="single"/>
        </w:rPr>
        <w:t>PLO6</w:t>
      </w:r>
    </w:p>
    <w:p w14:paraId="3B52E8E7" w14:textId="71B1CDD2" w:rsidR="00F76B2B" w:rsidRPr="00A7521F" w:rsidRDefault="00F76B2B" w:rsidP="00FA65AF">
      <w:pPr>
        <w:rPr>
          <w:rFonts w:asciiTheme="majorBidi" w:hAnsiTheme="majorBidi" w:cstheme="majorBidi"/>
          <w:bCs/>
          <w:sz w:val="18"/>
          <w:szCs w:val="18"/>
        </w:rPr>
      </w:pPr>
      <w:r w:rsidRPr="00A7521F">
        <w:rPr>
          <w:rFonts w:asciiTheme="majorBidi" w:hAnsiTheme="majorBidi" w:cstheme="majorBidi"/>
          <w:bCs/>
          <w:sz w:val="18"/>
          <w:szCs w:val="18"/>
        </w:rPr>
        <w:t>Demonstrate knowledge of contemporary issues in biotechnology and genetic engineering.</w:t>
      </w:r>
    </w:p>
    <w:p w14:paraId="5A87736D" w14:textId="77777777" w:rsidR="00595249" w:rsidRDefault="00595249" w:rsidP="00E66708">
      <w:pPr>
        <w:rPr>
          <w:rFonts w:asciiTheme="majorBidi" w:hAnsiTheme="majorBidi" w:cstheme="majorBidi"/>
          <w:b/>
          <w:sz w:val="18"/>
          <w:szCs w:val="18"/>
        </w:rPr>
      </w:pPr>
    </w:p>
    <w:p w14:paraId="2BDACDE3" w14:textId="77777777" w:rsidR="00595249" w:rsidRDefault="00595249" w:rsidP="00E66708">
      <w:pPr>
        <w:rPr>
          <w:rFonts w:asciiTheme="majorBidi" w:hAnsiTheme="majorBidi" w:cstheme="majorBidi"/>
          <w:b/>
          <w:sz w:val="18"/>
          <w:szCs w:val="18"/>
        </w:rPr>
      </w:pPr>
    </w:p>
    <w:p w14:paraId="571DEC36" w14:textId="77777777" w:rsidR="00595249" w:rsidRDefault="00595249" w:rsidP="00E66708">
      <w:pPr>
        <w:rPr>
          <w:rFonts w:asciiTheme="majorBidi" w:hAnsiTheme="majorBidi" w:cstheme="majorBidi"/>
          <w:b/>
          <w:sz w:val="18"/>
          <w:szCs w:val="18"/>
        </w:rPr>
      </w:pPr>
    </w:p>
    <w:p w14:paraId="06DDFFAB" w14:textId="04193BF6" w:rsidR="00CB1C4E" w:rsidRPr="00A7521F" w:rsidRDefault="00700A72" w:rsidP="00E66708">
      <w:pPr>
        <w:rPr>
          <w:rFonts w:asciiTheme="majorBidi" w:hAnsiTheme="majorBidi" w:cstheme="majorBidi"/>
          <w:b/>
          <w:sz w:val="18"/>
          <w:szCs w:val="18"/>
        </w:rPr>
      </w:pPr>
      <w:r w:rsidRPr="00A7521F">
        <w:rPr>
          <w:rFonts w:asciiTheme="majorBidi" w:hAnsiTheme="majorBidi" w:cstheme="majorBidi"/>
          <w:b/>
          <w:sz w:val="18"/>
          <w:szCs w:val="18"/>
        </w:rPr>
        <w:t>Course Learning Outcomes</w:t>
      </w:r>
      <w:r w:rsidR="009A43E5" w:rsidRPr="00A7521F">
        <w:rPr>
          <w:rFonts w:asciiTheme="majorBidi" w:hAnsiTheme="majorBidi" w:cstheme="majorBidi"/>
          <w:b/>
          <w:sz w:val="18"/>
          <w:szCs w:val="18"/>
        </w:rPr>
        <w:t xml:space="preserve"> (CLO)</w:t>
      </w:r>
    </w:p>
    <w:p w14:paraId="5667A945" w14:textId="687BB149" w:rsidR="00F45995" w:rsidRPr="00A7521F" w:rsidRDefault="00672DAB" w:rsidP="00672DAB">
      <w:pPr>
        <w:rPr>
          <w:rFonts w:asciiTheme="majorBidi" w:hAnsiTheme="majorBidi" w:cstheme="majorBidi"/>
          <w:sz w:val="18"/>
          <w:szCs w:val="18"/>
        </w:rPr>
      </w:pPr>
      <w:r w:rsidRPr="00A7521F">
        <w:rPr>
          <w:rFonts w:asciiTheme="majorBidi" w:hAnsiTheme="majorBidi" w:cstheme="majorBidi"/>
          <w:sz w:val="18"/>
          <w:szCs w:val="18"/>
        </w:rPr>
        <w:t>Upon successful completion of this course, students will be able to:</w:t>
      </w:r>
    </w:p>
    <w:p w14:paraId="3535B55E" w14:textId="77777777" w:rsidR="00672DAB" w:rsidRPr="00A7521F" w:rsidRDefault="00672DAB" w:rsidP="00672DAB">
      <w:pPr>
        <w:rPr>
          <w:rFonts w:asciiTheme="majorBidi" w:hAnsiTheme="majorBidi" w:cstheme="majorBidi"/>
          <w:sz w:val="18"/>
          <w:szCs w:val="18"/>
        </w:rPr>
      </w:pPr>
    </w:p>
    <w:tbl>
      <w:tblPr>
        <w:tblStyle w:val="TableGrid"/>
        <w:tblW w:w="0" w:type="auto"/>
        <w:tblInd w:w="18" w:type="dxa"/>
        <w:tblLook w:val="04A0" w:firstRow="1" w:lastRow="0" w:firstColumn="1" w:lastColumn="0" w:noHBand="0" w:noVBand="1"/>
      </w:tblPr>
      <w:tblGrid>
        <w:gridCol w:w="511"/>
        <w:gridCol w:w="5406"/>
        <w:gridCol w:w="1013"/>
        <w:gridCol w:w="1142"/>
        <w:gridCol w:w="2098"/>
      </w:tblGrid>
      <w:tr w:rsidR="00DA69F7" w:rsidRPr="00A7521F" w14:paraId="6873590F" w14:textId="7215A03B" w:rsidTr="00595249">
        <w:trPr>
          <w:trHeight w:val="467"/>
        </w:trPr>
        <w:tc>
          <w:tcPr>
            <w:tcW w:w="511" w:type="dxa"/>
            <w:shd w:val="clear" w:color="auto" w:fill="BFBFBF" w:themeFill="background1" w:themeFillShade="BF"/>
            <w:vAlign w:val="center"/>
          </w:tcPr>
          <w:p w14:paraId="2FFF0596" w14:textId="46D5969A" w:rsidR="00DA69F7" w:rsidRPr="00A7521F" w:rsidRDefault="00DA69F7" w:rsidP="00DA69F7">
            <w:pPr>
              <w:rPr>
                <w:rFonts w:asciiTheme="majorBidi" w:hAnsiTheme="majorBidi" w:cstheme="majorBidi"/>
                <w:b/>
                <w:bCs/>
                <w:sz w:val="18"/>
                <w:szCs w:val="18"/>
              </w:rPr>
            </w:pPr>
            <w:r w:rsidRPr="00A7521F">
              <w:rPr>
                <w:rFonts w:asciiTheme="majorBidi" w:hAnsiTheme="majorBidi" w:cstheme="majorBidi"/>
                <w:b/>
                <w:bCs/>
                <w:sz w:val="18"/>
                <w:szCs w:val="18"/>
              </w:rPr>
              <w:t>No.</w:t>
            </w:r>
          </w:p>
        </w:tc>
        <w:tc>
          <w:tcPr>
            <w:tcW w:w="5406" w:type="dxa"/>
            <w:shd w:val="clear" w:color="auto" w:fill="BFBFBF" w:themeFill="background1" w:themeFillShade="BF"/>
            <w:vAlign w:val="center"/>
          </w:tcPr>
          <w:p w14:paraId="353C6173" w14:textId="286B1B32" w:rsidR="00DA69F7" w:rsidRPr="00A7521F" w:rsidRDefault="00DA69F7" w:rsidP="006255F1">
            <w:pPr>
              <w:rPr>
                <w:rFonts w:asciiTheme="majorBidi" w:hAnsiTheme="majorBidi" w:cstheme="majorBidi"/>
                <w:b/>
                <w:bCs/>
                <w:sz w:val="18"/>
                <w:szCs w:val="18"/>
              </w:rPr>
            </w:pPr>
            <w:r w:rsidRPr="00A7521F">
              <w:rPr>
                <w:rFonts w:asciiTheme="majorBidi" w:hAnsiTheme="majorBidi" w:cstheme="majorBidi"/>
                <w:b/>
                <w:bCs/>
                <w:sz w:val="18"/>
                <w:szCs w:val="18"/>
              </w:rPr>
              <w:t>Outcome (CLO)</w:t>
            </w:r>
          </w:p>
        </w:tc>
        <w:tc>
          <w:tcPr>
            <w:tcW w:w="1013" w:type="dxa"/>
            <w:shd w:val="clear" w:color="auto" w:fill="BFBFBF" w:themeFill="background1" w:themeFillShade="BF"/>
            <w:vAlign w:val="center"/>
          </w:tcPr>
          <w:p w14:paraId="3F4506F5" w14:textId="27ED6193" w:rsidR="00DA69F7" w:rsidRPr="000B233D" w:rsidRDefault="00DA69F7" w:rsidP="006255F1">
            <w:pPr>
              <w:jc w:val="center"/>
              <w:rPr>
                <w:rFonts w:asciiTheme="majorBidi" w:hAnsiTheme="majorBidi" w:cstheme="majorBidi"/>
                <w:b/>
                <w:bCs/>
                <w:sz w:val="18"/>
                <w:szCs w:val="18"/>
              </w:rPr>
            </w:pPr>
            <w:r w:rsidRPr="000B233D">
              <w:rPr>
                <w:rFonts w:asciiTheme="majorBidi" w:hAnsiTheme="majorBidi" w:cstheme="majorBidi"/>
                <w:b/>
                <w:bCs/>
                <w:sz w:val="18"/>
                <w:szCs w:val="18"/>
              </w:rPr>
              <w:t>Reference chapter</w:t>
            </w:r>
          </w:p>
        </w:tc>
        <w:tc>
          <w:tcPr>
            <w:tcW w:w="1142" w:type="dxa"/>
            <w:shd w:val="clear" w:color="auto" w:fill="BFBFBF" w:themeFill="background1" w:themeFillShade="BF"/>
            <w:vAlign w:val="center"/>
          </w:tcPr>
          <w:p w14:paraId="3D3857AF" w14:textId="11FA104F" w:rsidR="00DA69F7" w:rsidRPr="00A7521F" w:rsidRDefault="00DA69F7" w:rsidP="006255F1">
            <w:pPr>
              <w:jc w:val="center"/>
              <w:rPr>
                <w:rFonts w:asciiTheme="majorBidi" w:hAnsiTheme="majorBidi" w:cstheme="majorBidi"/>
                <w:b/>
                <w:bCs/>
                <w:sz w:val="18"/>
                <w:szCs w:val="18"/>
              </w:rPr>
            </w:pPr>
            <w:r w:rsidRPr="00A7521F">
              <w:rPr>
                <w:rFonts w:asciiTheme="majorBidi" w:hAnsiTheme="majorBidi" w:cstheme="majorBidi"/>
                <w:b/>
                <w:bCs/>
                <w:sz w:val="18"/>
                <w:szCs w:val="18"/>
              </w:rPr>
              <w:t>Weight (%)</w:t>
            </w:r>
          </w:p>
        </w:tc>
        <w:tc>
          <w:tcPr>
            <w:tcW w:w="2098" w:type="dxa"/>
            <w:shd w:val="clear" w:color="auto" w:fill="BFBFBF" w:themeFill="background1" w:themeFillShade="BF"/>
            <w:vAlign w:val="center"/>
          </w:tcPr>
          <w:p w14:paraId="42B0EAF9" w14:textId="0BBE6415" w:rsidR="00DA69F7" w:rsidRPr="00A7521F" w:rsidRDefault="00DA69F7" w:rsidP="009A43E5">
            <w:pPr>
              <w:jc w:val="center"/>
              <w:rPr>
                <w:rFonts w:asciiTheme="majorBidi" w:hAnsiTheme="majorBidi" w:cstheme="majorBidi"/>
                <w:b/>
                <w:bCs/>
                <w:sz w:val="18"/>
                <w:szCs w:val="18"/>
              </w:rPr>
            </w:pPr>
            <w:r w:rsidRPr="00A7521F">
              <w:rPr>
                <w:rFonts w:asciiTheme="majorBidi" w:hAnsiTheme="majorBidi" w:cstheme="majorBidi"/>
                <w:b/>
                <w:bCs/>
                <w:sz w:val="18"/>
                <w:szCs w:val="18"/>
              </w:rPr>
              <w:t>Relationship of the CLO’s to the PLO’s</w:t>
            </w:r>
          </w:p>
        </w:tc>
      </w:tr>
      <w:tr w:rsidR="00DA69F7" w:rsidRPr="00A7521F" w14:paraId="1EC6AD6E" w14:textId="539E4B4C" w:rsidTr="00595249">
        <w:trPr>
          <w:trHeight w:val="980"/>
        </w:trPr>
        <w:tc>
          <w:tcPr>
            <w:tcW w:w="511" w:type="dxa"/>
            <w:vAlign w:val="center"/>
          </w:tcPr>
          <w:p w14:paraId="65086E6C" w14:textId="431142D4" w:rsidR="00DA69F7" w:rsidRPr="00A7521F" w:rsidRDefault="00DA69F7" w:rsidP="00DA69F7">
            <w:pPr>
              <w:contextualSpacing/>
              <w:jc w:val="center"/>
              <w:rPr>
                <w:rFonts w:asciiTheme="majorBidi" w:hAnsiTheme="majorBidi" w:cstheme="majorBidi"/>
                <w:color w:val="000000"/>
                <w:sz w:val="18"/>
                <w:szCs w:val="18"/>
              </w:rPr>
            </w:pPr>
            <w:r w:rsidRPr="00A7521F">
              <w:rPr>
                <w:rFonts w:asciiTheme="majorBidi" w:hAnsiTheme="majorBidi" w:cstheme="majorBidi"/>
                <w:color w:val="000000"/>
                <w:sz w:val="18"/>
                <w:szCs w:val="18"/>
              </w:rPr>
              <w:t>1</w:t>
            </w:r>
          </w:p>
        </w:tc>
        <w:tc>
          <w:tcPr>
            <w:tcW w:w="5406" w:type="dxa"/>
            <w:vAlign w:val="center"/>
          </w:tcPr>
          <w:p w14:paraId="776953F4" w14:textId="3B1BB144" w:rsidR="00DA69F7" w:rsidRPr="00A7521F" w:rsidRDefault="00086276" w:rsidP="00DA69F7">
            <w:pPr>
              <w:contextualSpacing/>
              <w:rPr>
                <w:rFonts w:asciiTheme="majorBidi" w:hAnsiTheme="majorBidi" w:cstheme="majorBidi"/>
                <w:sz w:val="18"/>
                <w:szCs w:val="18"/>
              </w:rPr>
            </w:pPr>
            <w:r w:rsidRPr="00A7521F">
              <w:rPr>
                <w:rFonts w:asciiTheme="majorBidi" w:hAnsiTheme="majorBidi" w:cstheme="majorBidi"/>
                <w:color w:val="000000"/>
                <w:sz w:val="18"/>
                <w:szCs w:val="18"/>
              </w:rPr>
              <w:t>Understand that DNA is the fundamental genetic material of all eukaryotes and some prokaryotes, and develop an understanding of the mechanisms and regulation of DNA replication, RNA synthesis and protein synthesis</w:t>
            </w:r>
          </w:p>
        </w:tc>
        <w:tc>
          <w:tcPr>
            <w:tcW w:w="1013" w:type="dxa"/>
            <w:vAlign w:val="center"/>
          </w:tcPr>
          <w:p w14:paraId="5010DF77" w14:textId="77777777" w:rsidR="00086276" w:rsidRPr="000B233D" w:rsidRDefault="00086276" w:rsidP="00DA69F7">
            <w:pPr>
              <w:contextualSpacing/>
              <w:jc w:val="center"/>
              <w:rPr>
                <w:rFonts w:asciiTheme="majorBidi" w:hAnsiTheme="majorBidi" w:cstheme="majorBidi"/>
                <w:color w:val="000000"/>
                <w:sz w:val="18"/>
                <w:szCs w:val="18"/>
              </w:rPr>
            </w:pPr>
            <w:r w:rsidRPr="000B233D">
              <w:rPr>
                <w:rFonts w:asciiTheme="majorBidi" w:hAnsiTheme="majorBidi" w:cstheme="majorBidi"/>
                <w:color w:val="000000"/>
                <w:sz w:val="18"/>
                <w:szCs w:val="18"/>
              </w:rPr>
              <w:t>17</w:t>
            </w:r>
          </w:p>
          <w:p w14:paraId="566C0E2B" w14:textId="36F723DE" w:rsidR="00086276" w:rsidRPr="000B233D" w:rsidRDefault="00086276" w:rsidP="00DA69F7">
            <w:pPr>
              <w:contextualSpacing/>
              <w:jc w:val="center"/>
              <w:rPr>
                <w:rFonts w:asciiTheme="majorBidi" w:hAnsiTheme="majorBidi" w:cstheme="majorBidi"/>
                <w:color w:val="000000"/>
                <w:sz w:val="18"/>
                <w:szCs w:val="18"/>
              </w:rPr>
            </w:pPr>
            <w:r w:rsidRPr="000B233D">
              <w:rPr>
                <w:rFonts w:asciiTheme="majorBidi" w:hAnsiTheme="majorBidi" w:cstheme="majorBidi"/>
                <w:color w:val="000000"/>
                <w:sz w:val="18"/>
                <w:szCs w:val="18"/>
              </w:rPr>
              <w:t>18</w:t>
            </w:r>
          </w:p>
        </w:tc>
        <w:tc>
          <w:tcPr>
            <w:tcW w:w="1142" w:type="dxa"/>
            <w:vAlign w:val="center"/>
          </w:tcPr>
          <w:p w14:paraId="090155B8" w14:textId="326DF162" w:rsidR="00DA69F7" w:rsidRPr="00A7521F" w:rsidRDefault="00B42777" w:rsidP="00DA69F7">
            <w:pPr>
              <w:contextualSpacing/>
              <w:jc w:val="center"/>
              <w:rPr>
                <w:rFonts w:asciiTheme="majorBidi" w:hAnsiTheme="majorBidi" w:cstheme="majorBidi"/>
                <w:color w:val="000000"/>
                <w:sz w:val="18"/>
                <w:szCs w:val="18"/>
              </w:rPr>
            </w:pPr>
            <w:r>
              <w:rPr>
                <w:rFonts w:asciiTheme="majorBidi" w:hAnsiTheme="majorBidi" w:cstheme="majorBidi"/>
                <w:color w:val="000000"/>
                <w:sz w:val="18"/>
                <w:szCs w:val="18"/>
              </w:rPr>
              <w:t>35</w:t>
            </w:r>
          </w:p>
        </w:tc>
        <w:tc>
          <w:tcPr>
            <w:tcW w:w="2098" w:type="dxa"/>
            <w:vAlign w:val="center"/>
          </w:tcPr>
          <w:p w14:paraId="7ABB82E4" w14:textId="41507466" w:rsidR="00DA69F7" w:rsidRPr="00A7521F" w:rsidRDefault="00DA69F7" w:rsidP="00DA69F7">
            <w:pPr>
              <w:contextualSpacing/>
              <w:jc w:val="center"/>
              <w:rPr>
                <w:rFonts w:asciiTheme="majorBidi" w:hAnsiTheme="majorBidi" w:cstheme="majorBidi"/>
                <w:color w:val="000000"/>
                <w:sz w:val="18"/>
                <w:szCs w:val="18"/>
              </w:rPr>
            </w:pPr>
            <w:r w:rsidRPr="00A7521F">
              <w:rPr>
                <w:rFonts w:asciiTheme="majorBidi" w:hAnsiTheme="majorBidi" w:cstheme="majorBidi"/>
                <w:color w:val="000000"/>
                <w:sz w:val="18"/>
                <w:szCs w:val="18"/>
              </w:rPr>
              <w:t>PLO1</w:t>
            </w:r>
          </w:p>
        </w:tc>
      </w:tr>
      <w:tr w:rsidR="00DA69F7" w:rsidRPr="00A7521F" w14:paraId="42335DC0" w14:textId="477C7349" w:rsidTr="00595249">
        <w:trPr>
          <w:trHeight w:val="548"/>
        </w:trPr>
        <w:tc>
          <w:tcPr>
            <w:tcW w:w="511" w:type="dxa"/>
            <w:vAlign w:val="center"/>
          </w:tcPr>
          <w:p w14:paraId="64BD56F1" w14:textId="3259B811" w:rsidR="00DA69F7" w:rsidRPr="00A7521F" w:rsidRDefault="00DA69F7" w:rsidP="00DA69F7">
            <w:pPr>
              <w:contextualSpacing/>
              <w:jc w:val="center"/>
              <w:rPr>
                <w:rFonts w:asciiTheme="majorBidi" w:hAnsiTheme="majorBidi" w:cstheme="majorBidi"/>
                <w:color w:val="000000"/>
                <w:sz w:val="18"/>
                <w:szCs w:val="18"/>
              </w:rPr>
            </w:pPr>
            <w:r w:rsidRPr="00A7521F">
              <w:rPr>
                <w:rFonts w:asciiTheme="majorBidi" w:hAnsiTheme="majorBidi" w:cstheme="majorBidi"/>
                <w:color w:val="000000"/>
                <w:sz w:val="18"/>
                <w:szCs w:val="18"/>
              </w:rPr>
              <w:t>2</w:t>
            </w:r>
          </w:p>
        </w:tc>
        <w:tc>
          <w:tcPr>
            <w:tcW w:w="5406" w:type="dxa"/>
            <w:vAlign w:val="center"/>
          </w:tcPr>
          <w:p w14:paraId="0C4806A3" w14:textId="4C073262" w:rsidR="00DA69F7" w:rsidRPr="00A7521F" w:rsidRDefault="0009101F" w:rsidP="00DA69F7">
            <w:pPr>
              <w:contextualSpacing/>
              <w:rPr>
                <w:rFonts w:asciiTheme="majorBidi" w:hAnsiTheme="majorBidi" w:cstheme="majorBidi"/>
                <w:sz w:val="18"/>
                <w:szCs w:val="18"/>
              </w:rPr>
            </w:pPr>
            <w:r w:rsidRPr="00A7521F">
              <w:rPr>
                <w:rFonts w:asciiTheme="majorBidi" w:hAnsiTheme="majorBidi" w:cstheme="majorBidi"/>
                <w:color w:val="000000"/>
                <w:sz w:val="18"/>
                <w:szCs w:val="18"/>
              </w:rPr>
              <w:t>U</w:t>
            </w:r>
            <w:r w:rsidR="00B6135B" w:rsidRPr="00A7521F">
              <w:rPr>
                <w:rFonts w:asciiTheme="majorBidi" w:hAnsiTheme="majorBidi" w:cstheme="majorBidi"/>
                <w:color w:val="000000"/>
                <w:sz w:val="18"/>
                <w:szCs w:val="18"/>
              </w:rPr>
              <w:t>nderstand the concepts of cloning and genetic engineering as they pertain to recent advances in biotechnology.</w:t>
            </w:r>
          </w:p>
        </w:tc>
        <w:tc>
          <w:tcPr>
            <w:tcW w:w="1013" w:type="dxa"/>
            <w:vAlign w:val="center"/>
          </w:tcPr>
          <w:p w14:paraId="5B5BE8D2" w14:textId="3F1211E7" w:rsidR="00DA69F7" w:rsidRPr="000B233D" w:rsidRDefault="0009101F" w:rsidP="00DA69F7">
            <w:pPr>
              <w:contextualSpacing/>
              <w:jc w:val="center"/>
              <w:rPr>
                <w:rFonts w:asciiTheme="majorBidi" w:hAnsiTheme="majorBidi" w:cstheme="majorBidi"/>
                <w:color w:val="000000"/>
                <w:sz w:val="18"/>
                <w:szCs w:val="18"/>
              </w:rPr>
            </w:pPr>
            <w:r w:rsidRPr="000B233D">
              <w:rPr>
                <w:rFonts w:asciiTheme="majorBidi" w:hAnsiTheme="majorBidi" w:cstheme="majorBidi"/>
                <w:color w:val="000000"/>
                <w:sz w:val="18"/>
                <w:szCs w:val="18"/>
              </w:rPr>
              <w:t>19</w:t>
            </w:r>
          </w:p>
        </w:tc>
        <w:tc>
          <w:tcPr>
            <w:tcW w:w="1142" w:type="dxa"/>
            <w:vAlign w:val="center"/>
          </w:tcPr>
          <w:p w14:paraId="336C5069" w14:textId="04C1AFD5" w:rsidR="00DA69F7" w:rsidRPr="00A7521F" w:rsidRDefault="00DA69F7" w:rsidP="00DA69F7">
            <w:pPr>
              <w:contextualSpacing/>
              <w:jc w:val="center"/>
              <w:rPr>
                <w:rFonts w:asciiTheme="majorBidi" w:hAnsiTheme="majorBidi" w:cstheme="majorBidi"/>
                <w:color w:val="000000"/>
                <w:sz w:val="18"/>
                <w:szCs w:val="18"/>
              </w:rPr>
            </w:pPr>
            <w:r w:rsidRPr="00A7521F">
              <w:rPr>
                <w:rFonts w:asciiTheme="majorBidi" w:hAnsiTheme="majorBidi" w:cstheme="majorBidi"/>
                <w:color w:val="000000"/>
                <w:sz w:val="18"/>
                <w:szCs w:val="18"/>
              </w:rPr>
              <w:t>1</w:t>
            </w:r>
            <w:r w:rsidR="000B233D">
              <w:rPr>
                <w:rFonts w:asciiTheme="majorBidi" w:hAnsiTheme="majorBidi" w:cstheme="majorBidi"/>
                <w:color w:val="000000"/>
                <w:sz w:val="18"/>
                <w:szCs w:val="18"/>
              </w:rPr>
              <w:t>0</w:t>
            </w:r>
          </w:p>
        </w:tc>
        <w:tc>
          <w:tcPr>
            <w:tcW w:w="2098" w:type="dxa"/>
            <w:vAlign w:val="center"/>
          </w:tcPr>
          <w:p w14:paraId="0C5F8752" w14:textId="53D97B3D" w:rsidR="00DA69F7" w:rsidRPr="00A7521F" w:rsidRDefault="00DA69F7" w:rsidP="00DA69F7">
            <w:pPr>
              <w:contextualSpacing/>
              <w:jc w:val="center"/>
              <w:rPr>
                <w:rFonts w:asciiTheme="majorBidi" w:hAnsiTheme="majorBidi" w:cstheme="majorBidi"/>
                <w:color w:val="000000"/>
                <w:sz w:val="18"/>
                <w:szCs w:val="18"/>
              </w:rPr>
            </w:pPr>
            <w:r w:rsidRPr="00A7521F">
              <w:rPr>
                <w:rFonts w:asciiTheme="majorBidi" w:hAnsiTheme="majorBidi" w:cstheme="majorBidi"/>
                <w:color w:val="000000"/>
                <w:sz w:val="18"/>
                <w:szCs w:val="18"/>
              </w:rPr>
              <w:t>PLO</w:t>
            </w:r>
            <w:r w:rsidR="00F51036" w:rsidRPr="00A7521F">
              <w:rPr>
                <w:rFonts w:asciiTheme="majorBidi" w:hAnsiTheme="majorBidi" w:cstheme="majorBidi"/>
                <w:color w:val="000000"/>
                <w:sz w:val="18"/>
                <w:szCs w:val="18"/>
              </w:rPr>
              <w:t>6</w:t>
            </w:r>
          </w:p>
        </w:tc>
      </w:tr>
      <w:tr w:rsidR="00DA69F7" w:rsidRPr="00A7521F" w14:paraId="4BC9DD72" w14:textId="47D7196C" w:rsidTr="00595249">
        <w:trPr>
          <w:trHeight w:val="548"/>
        </w:trPr>
        <w:tc>
          <w:tcPr>
            <w:tcW w:w="511" w:type="dxa"/>
            <w:vAlign w:val="center"/>
          </w:tcPr>
          <w:p w14:paraId="4CCCE274" w14:textId="3E79D718" w:rsidR="00DA69F7" w:rsidRPr="00A7521F" w:rsidRDefault="00DA69F7" w:rsidP="00DA69F7">
            <w:pPr>
              <w:contextualSpacing/>
              <w:jc w:val="center"/>
              <w:rPr>
                <w:rFonts w:asciiTheme="majorBidi" w:hAnsiTheme="majorBidi" w:cstheme="majorBidi"/>
                <w:color w:val="000000"/>
                <w:sz w:val="18"/>
                <w:szCs w:val="18"/>
              </w:rPr>
            </w:pPr>
            <w:r w:rsidRPr="00A7521F">
              <w:rPr>
                <w:rFonts w:asciiTheme="majorBidi" w:hAnsiTheme="majorBidi" w:cstheme="majorBidi"/>
                <w:color w:val="000000"/>
                <w:sz w:val="18"/>
                <w:szCs w:val="18"/>
              </w:rPr>
              <w:t>3</w:t>
            </w:r>
          </w:p>
        </w:tc>
        <w:tc>
          <w:tcPr>
            <w:tcW w:w="5406" w:type="dxa"/>
            <w:vAlign w:val="center"/>
          </w:tcPr>
          <w:p w14:paraId="757605CF" w14:textId="50986F0D" w:rsidR="00DA69F7" w:rsidRPr="00A7521F" w:rsidRDefault="00F51036" w:rsidP="00F51036">
            <w:pPr>
              <w:contextualSpacing/>
              <w:rPr>
                <w:rFonts w:asciiTheme="majorBidi" w:hAnsiTheme="majorBidi" w:cstheme="majorBidi"/>
                <w:color w:val="000000"/>
                <w:sz w:val="18"/>
                <w:szCs w:val="18"/>
              </w:rPr>
            </w:pPr>
            <w:r w:rsidRPr="00A7521F">
              <w:rPr>
                <w:rFonts w:asciiTheme="majorBidi" w:hAnsiTheme="majorBidi" w:cstheme="majorBidi"/>
                <w:color w:val="000000"/>
                <w:sz w:val="18"/>
                <w:szCs w:val="18"/>
              </w:rPr>
              <w:t>Understand how e</w:t>
            </w:r>
            <w:r w:rsidR="0027357F" w:rsidRPr="00A7521F">
              <w:rPr>
                <w:rFonts w:asciiTheme="majorBidi" w:hAnsiTheme="majorBidi" w:cstheme="majorBidi"/>
                <w:color w:val="000000"/>
                <w:sz w:val="18"/>
                <w:szCs w:val="18"/>
              </w:rPr>
              <w:t xml:space="preserve">volution </w:t>
            </w:r>
            <w:r w:rsidRPr="00A7521F">
              <w:rPr>
                <w:rFonts w:asciiTheme="majorBidi" w:hAnsiTheme="majorBidi" w:cstheme="majorBidi"/>
                <w:color w:val="000000"/>
                <w:sz w:val="18"/>
                <w:szCs w:val="18"/>
              </w:rPr>
              <w:t xml:space="preserve">works </w:t>
            </w:r>
            <w:r w:rsidR="0027357F" w:rsidRPr="00A7521F">
              <w:rPr>
                <w:rFonts w:asciiTheme="majorBidi" w:hAnsiTheme="majorBidi" w:cstheme="majorBidi"/>
                <w:color w:val="000000"/>
                <w:sz w:val="18"/>
                <w:szCs w:val="18"/>
              </w:rPr>
              <w:t xml:space="preserve">as </w:t>
            </w:r>
            <w:r w:rsidRPr="00A7521F">
              <w:rPr>
                <w:rFonts w:asciiTheme="majorBidi" w:hAnsiTheme="majorBidi" w:cstheme="majorBidi"/>
                <w:color w:val="000000"/>
                <w:sz w:val="18"/>
                <w:szCs w:val="18"/>
              </w:rPr>
              <w:t>a</w:t>
            </w:r>
            <w:r w:rsidR="0027357F" w:rsidRPr="00A7521F">
              <w:rPr>
                <w:rFonts w:asciiTheme="majorBidi" w:hAnsiTheme="majorBidi" w:cstheme="majorBidi"/>
                <w:color w:val="000000"/>
                <w:sz w:val="18"/>
                <w:szCs w:val="18"/>
              </w:rPr>
              <w:t xml:space="preserve"> mechanism of change in </w:t>
            </w:r>
            <w:r w:rsidRPr="00A7521F">
              <w:rPr>
                <w:rFonts w:asciiTheme="majorBidi" w:hAnsiTheme="majorBidi" w:cstheme="majorBidi"/>
                <w:color w:val="000000"/>
                <w:sz w:val="18"/>
                <w:szCs w:val="18"/>
              </w:rPr>
              <w:t>b</w:t>
            </w:r>
            <w:r w:rsidR="0027357F" w:rsidRPr="00A7521F">
              <w:rPr>
                <w:rFonts w:asciiTheme="majorBidi" w:hAnsiTheme="majorBidi" w:cstheme="majorBidi"/>
                <w:color w:val="000000"/>
                <w:sz w:val="18"/>
                <w:szCs w:val="18"/>
              </w:rPr>
              <w:t>iology</w:t>
            </w:r>
          </w:p>
        </w:tc>
        <w:tc>
          <w:tcPr>
            <w:tcW w:w="1013" w:type="dxa"/>
            <w:vAlign w:val="center"/>
          </w:tcPr>
          <w:p w14:paraId="217B7095" w14:textId="77777777" w:rsidR="00DA69F7" w:rsidRPr="000B233D" w:rsidRDefault="00F51036" w:rsidP="00DA69F7">
            <w:pPr>
              <w:contextualSpacing/>
              <w:jc w:val="center"/>
              <w:rPr>
                <w:rFonts w:asciiTheme="majorBidi" w:hAnsiTheme="majorBidi" w:cstheme="majorBidi"/>
                <w:color w:val="000000"/>
                <w:sz w:val="18"/>
                <w:szCs w:val="18"/>
              </w:rPr>
            </w:pPr>
            <w:r w:rsidRPr="000B233D">
              <w:rPr>
                <w:rFonts w:asciiTheme="majorBidi" w:hAnsiTheme="majorBidi" w:cstheme="majorBidi"/>
                <w:color w:val="000000"/>
                <w:sz w:val="18"/>
                <w:szCs w:val="18"/>
              </w:rPr>
              <w:t>20</w:t>
            </w:r>
          </w:p>
          <w:p w14:paraId="190AA8E3" w14:textId="0DCB3983" w:rsidR="00F51036" w:rsidRPr="000B233D" w:rsidRDefault="00F51036" w:rsidP="00DA69F7">
            <w:pPr>
              <w:contextualSpacing/>
              <w:jc w:val="center"/>
              <w:rPr>
                <w:rFonts w:asciiTheme="majorBidi" w:hAnsiTheme="majorBidi" w:cstheme="majorBidi"/>
                <w:color w:val="000000"/>
                <w:sz w:val="18"/>
                <w:szCs w:val="18"/>
              </w:rPr>
            </w:pPr>
            <w:r w:rsidRPr="000B233D">
              <w:rPr>
                <w:rFonts w:asciiTheme="majorBidi" w:hAnsiTheme="majorBidi" w:cstheme="majorBidi"/>
                <w:color w:val="000000"/>
                <w:sz w:val="18"/>
                <w:szCs w:val="18"/>
              </w:rPr>
              <w:t>2</w:t>
            </w:r>
            <w:r w:rsidR="000B233D">
              <w:rPr>
                <w:rFonts w:asciiTheme="majorBidi" w:hAnsiTheme="majorBidi" w:cstheme="majorBidi"/>
                <w:color w:val="000000"/>
                <w:sz w:val="18"/>
                <w:szCs w:val="18"/>
              </w:rPr>
              <w:t>2</w:t>
            </w:r>
          </w:p>
          <w:p w14:paraId="6009C693" w14:textId="085B7D96" w:rsidR="00B42777" w:rsidRPr="000B233D" w:rsidRDefault="000B233D" w:rsidP="00DA69F7">
            <w:pPr>
              <w:contextualSpacing/>
              <w:jc w:val="center"/>
              <w:rPr>
                <w:rFonts w:asciiTheme="majorBidi" w:hAnsiTheme="majorBidi" w:cstheme="majorBidi"/>
                <w:color w:val="000000"/>
                <w:sz w:val="18"/>
                <w:szCs w:val="18"/>
              </w:rPr>
            </w:pPr>
            <w:r>
              <w:rPr>
                <w:rFonts w:asciiTheme="majorBidi" w:hAnsiTheme="majorBidi" w:cstheme="majorBidi"/>
                <w:color w:val="000000"/>
                <w:sz w:val="18"/>
                <w:szCs w:val="18"/>
              </w:rPr>
              <w:t>23</w:t>
            </w:r>
          </w:p>
        </w:tc>
        <w:tc>
          <w:tcPr>
            <w:tcW w:w="1142" w:type="dxa"/>
            <w:vAlign w:val="center"/>
          </w:tcPr>
          <w:p w14:paraId="356F5887" w14:textId="4DD8B494" w:rsidR="00DA69F7" w:rsidRPr="00A7521F" w:rsidRDefault="000B233D" w:rsidP="00DA69F7">
            <w:pPr>
              <w:contextualSpacing/>
              <w:jc w:val="center"/>
              <w:rPr>
                <w:rFonts w:asciiTheme="majorBidi" w:hAnsiTheme="majorBidi" w:cstheme="majorBidi"/>
                <w:color w:val="000000"/>
                <w:sz w:val="18"/>
                <w:szCs w:val="18"/>
              </w:rPr>
            </w:pPr>
            <w:r>
              <w:rPr>
                <w:rFonts w:asciiTheme="majorBidi" w:hAnsiTheme="majorBidi" w:cstheme="majorBidi"/>
                <w:color w:val="000000"/>
                <w:sz w:val="18"/>
                <w:szCs w:val="18"/>
              </w:rPr>
              <w:t>30</w:t>
            </w:r>
          </w:p>
        </w:tc>
        <w:tc>
          <w:tcPr>
            <w:tcW w:w="2098" w:type="dxa"/>
            <w:vAlign w:val="center"/>
          </w:tcPr>
          <w:p w14:paraId="21F72CC3" w14:textId="600BFC71" w:rsidR="00DA69F7" w:rsidRPr="00A7521F" w:rsidRDefault="00DA69F7" w:rsidP="00DA69F7">
            <w:pPr>
              <w:contextualSpacing/>
              <w:jc w:val="center"/>
              <w:rPr>
                <w:rFonts w:asciiTheme="majorBidi" w:hAnsiTheme="majorBidi" w:cstheme="majorBidi"/>
                <w:color w:val="000000"/>
                <w:sz w:val="18"/>
                <w:szCs w:val="18"/>
              </w:rPr>
            </w:pPr>
            <w:r w:rsidRPr="00A7521F">
              <w:rPr>
                <w:rFonts w:asciiTheme="majorBidi" w:hAnsiTheme="majorBidi" w:cstheme="majorBidi"/>
                <w:color w:val="000000"/>
                <w:sz w:val="18"/>
                <w:szCs w:val="18"/>
              </w:rPr>
              <w:t>PLO1</w:t>
            </w:r>
          </w:p>
        </w:tc>
      </w:tr>
      <w:tr w:rsidR="00DA69F7" w:rsidRPr="00A7521F" w14:paraId="524EB056" w14:textId="227CF73A" w:rsidTr="00595249">
        <w:trPr>
          <w:trHeight w:val="548"/>
        </w:trPr>
        <w:tc>
          <w:tcPr>
            <w:tcW w:w="511" w:type="dxa"/>
            <w:vAlign w:val="center"/>
          </w:tcPr>
          <w:p w14:paraId="22EBCA39" w14:textId="179ABD60" w:rsidR="00DA69F7" w:rsidRPr="00A7521F" w:rsidRDefault="00DA69F7" w:rsidP="00DA69F7">
            <w:pPr>
              <w:contextualSpacing/>
              <w:jc w:val="center"/>
              <w:rPr>
                <w:rFonts w:asciiTheme="majorBidi" w:hAnsiTheme="majorBidi" w:cstheme="majorBidi"/>
                <w:sz w:val="18"/>
                <w:szCs w:val="18"/>
              </w:rPr>
            </w:pPr>
            <w:r w:rsidRPr="00A7521F">
              <w:rPr>
                <w:rFonts w:asciiTheme="majorBidi" w:hAnsiTheme="majorBidi" w:cstheme="majorBidi"/>
                <w:sz w:val="18"/>
                <w:szCs w:val="18"/>
              </w:rPr>
              <w:t>4</w:t>
            </w:r>
          </w:p>
        </w:tc>
        <w:tc>
          <w:tcPr>
            <w:tcW w:w="5406" w:type="dxa"/>
            <w:vAlign w:val="center"/>
          </w:tcPr>
          <w:p w14:paraId="1A413303" w14:textId="483AC0A4" w:rsidR="00DA69F7" w:rsidRPr="00A7521F" w:rsidRDefault="00F51036" w:rsidP="001F6E66">
            <w:pPr>
              <w:contextualSpacing/>
              <w:rPr>
                <w:rFonts w:asciiTheme="majorBidi" w:hAnsiTheme="majorBidi" w:cstheme="majorBidi"/>
                <w:sz w:val="18"/>
                <w:szCs w:val="18"/>
              </w:rPr>
            </w:pPr>
            <w:r w:rsidRPr="00A7521F">
              <w:rPr>
                <w:rFonts w:asciiTheme="majorBidi" w:hAnsiTheme="majorBidi" w:cstheme="majorBidi"/>
                <w:sz w:val="18"/>
                <w:szCs w:val="18"/>
              </w:rPr>
              <w:t xml:space="preserve">Become familiar with </w:t>
            </w:r>
            <w:bookmarkStart w:id="0" w:name="_GoBack"/>
            <w:bookmarkEnd w:id="0"/>
            <w:r w:rsidRPr="00A7521F">
              <w:rPr>
                <w:rFonts w:asciiTheme="majorBidi" w:hAnsiTheme="majorBidi" w:cstheme="majorBidi"/>
                <w:sz w:val="18"/>
                <w:szCs w:val="18"/>
              </w:rPr>
              <w:t>viruses and bacteria and their importance in disease and biotechnology</w:t>
            </w:r>
            <w:r w:rsidR="001F6E66">
              <w:rPr>
                <w:rFonts w:asciiTheme="majorBidi" w:hAnsiTheme="majorBidi" w:cstheme="majorBidi"/>
                <w:sz w:val="18"/>
                <w:szCs w:val="18"/>
              </w:rPr>
              <w:t>.</w:t>
            </w:r>
          </w:p>
        </w:tc>
        <w:tc>
          <w:tcPr>
            <w:tcW w:w="1013" w:type="dxa"/>
            <w:vAlign w:val="center"/>
          </w:tcPr>
          <w:p w14:paraId="1521CEE2" w14:textId="1BB33191" w:rsidR="00DA69F7" w:rsidRPr="000B233D" w:rsidRDefault="00F51036" w:rsidP="00DA69F7">
            <w:pPr>
              <w:contextualSpacing/>
              <w:jc w:val="center"/>
              <w:rPr>
                <w:rFonts w:asciiTheme="majorBidi" w:hAnsiTheme="majorBidi" w:cstheme="majorBidi"/>
                <w:sz w:val="18"/>
                <w:szCs w:val="18"/>
              </w:rPr>
            </w:pPr>
            <w:r w:rsidRPr="000B233D">
              <w:rPr>
                <w:rFonts w:asciiTheme="majorBidi" w:hAnsiTheme="majorBidi" w:cstheme="majorBidi"/>
                <w:sz w:val="18"/>
                <w:szCs w:val="18"/>
              </w:rPr>
              <w:t>26</w:t>
            </w:r>
          </w:p>
          <w:p w14:paraId="0060A867" w14:textId="302959CE" w:rsidR="00DA69F7" w:rsidRPr="000B233D" w:rsidRDefault="00F51036" w:rsidP="00DA69F7">
            <w:pPr>
              <w:contextualSpacing/>
              <w:jc w:val="center"/>
              <w:rPr>
                <w:rFonts w:asciiTheme="majorBidi" w:hAnsiTheme="majorBidi" w:cstheme="majorBidi"/>
                <w:sz w:val="18"/>
                <w:szCs w:val="18"/>
              </w:rPr>
            </w:pPr>
            <w:r w:rsidRPr="000B233D">
              <w:rPr>
                <w:rFonts w:asciiTheme="majorBidi" w:hAnsiTheme="majorBidi" w:cstheme="majorBidi"/>
                <w:sz w:val="18"/>
                <w:szCs w:val="18"/>
              </w:rPr>
              <w:t>27</w:t>
            </w:r>
          </w:p>
        </w:tc>
        <w:tc>
          <w:tcPr>
            <w:tcW w:w="1142" w:type="dxa"/>
            <w:vAlign w:val="center"/>
          </w:tcPr>
          <w:p w14:paraId="2E447AA6" w14:textId="7DB4265D" w:rsidR="00DA69F7" w:rsidRPr="00A7521F" w:rsidRDefault="00F51036" w:rsidP="00DA69F7">
            <w:pPr>
              <w:contextualSpacing/>
              <w:jc w:val="center"/>
              <w:rPr>
                <w:rFonts w:asciiTheme="majorBidi" w:hAnsiTheme="majorBidi" w:cstheme="majorBidi"/>
                <w:sz w:val="18"/>
                <w:szCs w:val="18"/>
              </w:rPr>
            </w:pPr>
            <w:r w:rsidRPr="00A7521F">
              <w:rPr>
                <w:rFonts w:asciiTheme="majorBidi" w:hAnsiTheme="majorBidi" w:cstheme="majorBidi"/>
                <w:sz w:val="18"/>
                <w:szCs w:val="18"/>
              </w:rPr>
              <w:t>15</w:t>
            </w:r>
          </w:p>
        </w:tc>
        <w:tc>
          <w:tcPr>
            <w:tcW w:w="2098" w:type="dxa"/>
            <w:vAlign w:val="center"/>
          </w:tcPr>
          <w:p w14:paraId="2F25435D" w14:textId="46E05F88" w:rsidR="00DA69F7" w:rsidRPr="00A7521F" w:rsidRDefault="00DA69F7" w:rsidP="00DA69F7">
            <w:pPr>
              <w:contextualSpacing/>
              <w:jc w:val="center"/>
              <w:rPr>
                <w:rFonts w:asciiTheme="majorBidi" w:hAnsiTheme="majorBidi" w:cstheme="majorBidi"/>
                <w:sz w:val="18"/>
                <w:szCs w:val="18"/>
              </w:rPr>
            </w:pPr>
            <w:r w:rsidRPr="00A7521F">
              <w:rPr>
                <w:rFonts w:asciiTheme="majorBidi" w:hAnsiTheme="majorBidi" w:cstheme="majorBidi"/>
                <w:color w:val="000000"/>
                <w:sz w:val="18"/>
                <w:szCs w:val="18"/>
              </w:rPr>
              <w:t>PLO1</w:t>
            </w:r>
          </w:p>
        </w:tc>
      </w:tr>
      <w:tr w:rsidR="00DA69F7" w:rsidRPr="00A7521F" w14:paraId="501B2EAD" w14:textId="439611B7" w:rsidTr="00595249">
        <w:trPr>
          <w:trHeight w:val="548"/>
        </w:trPr>
        <w:tc>
          <w:tcPr>
            <w:tcW w:w="511" w:type="dxa"/>
            <w:vAlign w:val="center"/>
          </w:tcPr>
          <w:p w14:paraId="52760C61" w14:textId="48D7565E" w:rsidR="00DA69F7" w:rsidRPr="00A7521F" w:rsidRDefault="00DA69F7" w:rsidP="00DA69F7">
            <w:pPr>
              <w:contextualSpacing/>
              <w:jc w:val="center"/>
              <w:rPr>
                <w:rFonts w:asciiTheme="majorBidi" w:hAnsiTheme="majorBidi" w:cstheme="majorBidi"/>
                <w:sz w:val="18"/>
                <w:szCs w:val="18"/>
              </w:rPr>
            </w:pPr>
            <w:r w:rsidRPr="00A7521F">
              <w:rPr>
                <w:rFonts w:asciiTheme="majorBidi" w:hAnsiTheme="majorBidi" w:cstheme="majorBidi"/>
                <w:sz w:val="18"/>
                <w:szCs w:val="18"/>
              </w:rPr>
              <w:t>5</w:t>
            </w:r>
          </w:p>
        </w:tc>
        <w:tc>
          <w:tcPr>
            <w:tcW w:w="5406" w:type="dxa"/>
            <w:vAlign w:val="center"/>
          </w:tcPr>
          <w:p w14:paraId="2FCFC090" w14:textId="421289C0" w:rsidR="00DA69F7" w:rsidRPr="00A7521F" w:rsidRDefault="00F51036" w:rsidP="00DA69F7">
            <w:pPr>
              <w:contextualSpacing/>
              <w:rPr>
                <w:rFonts w:asciiTheme="majorBidi" w:eastAsia="MS Mincho" w:hAnsiTheme="majorBidi" w:cstheme="majorBidi"/>
                <w:sz w:val="18"/>
                <w:szCs w:val="18"/>
              </w:rPr>
            </w:pPr>
            <w:r w:rsidRPr="00A7521F">
              <w:rPr>
                <w:rFonts w:asciiTheme="majorBidi" w:hAnsiTheme="majorBidi" w:cstheme="majorBidi"/>
                <w:sz w:val="18"/>
                <w:szCs w:val="18"/>
              </w:rPr>
              <w:t>Describe the basic principles of immunology and major components of the immune system</w:t>
            </w:r>
          </w:p>
        </w:tc>
        <w:tc>
          <w:tcPr>
            <w:tcW w:w="1013" w:type="dxa"/>
            <w:vAlign w:val="center"/>
          </w:tcPr>
          <w:p w14:paraId="20067463" w14:textId="48BCAE06" w:rsidR="00DA69F7" w:rsidRPr="000B233D" w:rsidRDefault="00F51036" w:rsidP="00DA69F7">
            <w:pPr>
              <w:contextualSpacing/>
              <w:jc w:val="center"/>
              <w:rPr>
                <w:rFonts w:asciiTheme="majorBidi" w:hAnsiTheme="majorBidi" w:cstheme="majorBidi"/>
                <w:sz w:val="18"/>
                <w:szCs w:val="18"/>
              </w:rPr>
            </w:pPr>
            <w:r w:rsidRPr="000B233D">
              <w:rPr>
                <w:rFonts w:asciiTheme="majorBidi" w:hAnsiTheme="majorBidi" w:cstheme="majorBidi"/>
                <w:sz w:val="18"/>
                <w:szCs w:val="18"/>
              </w:rPr>
              <w:t>47</w:t>
            </w:r>
          </w:p>
        </w:tc>
        <w:tc>
          <w:tcPr>
            <w:tcW w:w="1142" w:type="dxa"/>
            <w:vAlign w:val="center"/>
          </w:tcPr>
          <w:p w14:paraId="757004B1" w14:textId="7DFE5B36" w:rsidR="00DA69F7" w:rsidRPr="00A7521F" w:rsidRDefault="00F51036" w:rsidP="00DA69F7">
            <w:pPr>
              <w:contextualSpacing/>
              <w:jc w:val="center"/>
              <w:rPr>
                <w:rFonts w:asciiTheme="majorBidi" w:hAnsiTheme="majorBidi" w:cstheme="majorBidi"/>
                <w:sz w:val="18"/>
                <w:szCs w:val="18"/>
              </w:rPr>
            </w:pPr>
            <w:r w:rsidRPr="00A7521F">
              <w:rPr>
                <w:rFonts w:asciiTheme="majorBidi" w:hAnsiTheme="majorBidi" w:cstheme="majorBidi"/>
                <w:sz w:val="18"/>
                <w:szCs w:val="18"/>
              </w:rPr>
              <w:t>1</w:t>
            </w:r>
            <w:r w:rsidR="00DA69F7" w:rsidRPr="00A7521F">
              <w:rPr>
                <w:rFonts w:asciiTheme="majorBidi" w:hAnsiTheme="majorBidi" w:cstheme="majorBidi"/>
                <w:sz w:val="18"/>
                <w:szCs w:val="18"/>
              </w:rPr>
              <w:t>0</w:t>
            </w:r>
          </w:p>
        </w:tc>
        <w:tc>
          <w:tcPr>
            <w:tcW w:w="2098" w:type="dxa"/>
            <w:vAlign w:val="center"/>
          </w:tcPr>
          <w:p w14:paraId="6F326588" w14:textId="28BDAE23" w:rsidR="00DA69F7" w:rsidRPr="00A7521F" w:rsidRDefault="00DA69F7" w:rsidP="00DA69F7">
            <w:pPr>
              <w:contextualSpacing/>
              <w:jc w:val="center"/>
              <w:rPr>
                <w:rFonts w:asciiTheme="majorBidi" w:hAnsiTheme="majorBidi" w:cstheme="majorBidi"/>
                <w:sz w:val="18"/>
                <w:szCs w:val="18"/>
              </w:rPr>
            </w:pPr>
            <w:r w:rsidRPr="00A7521F">
              <w:rPr>
                <w:rFonts w:asciiTheme="majorBidi" w:hAnsiTheme="majorBidi" w:cstheme="majorBidi"/>
                <w:color w:val="000000"/>
                <w:sz w:val="18"/>
                <w:szCs w:val="18"/>
              </w:rPr>
              <w:t>PLO1</w:t>
            </w:r>
          </w:p>
        </w:tc>
      </w:tr>
    </w:tbl>
    <w:p w14:paraId="1E1984BC" w14:textId="77777777" w:rsidR="0054599A" w:rsidRPr="00A7521F" w:rsidRDefault="0054599A" w:rsidP="00595249">
      <w:pPr>
        <w:rPr>
          <w:rFonts w:asciiTheme="majorBidi" w:hAnsiTheme="majorBidi" w:cstheme="majorBidi"/>
          <w:sz w:val="18"/>
          <w:szCs w:val="18"/>
        </w:rPr>
      </w:pPr>
    </w:p>
    <w:sectPr w:rsidR="0054599A" w:rsidRPr="00A7521F" w:rsidSect="001904B3">
      <w:pgSz w:w="12240" w:h="15840"/>
      <w:pgMar w:top="1008" w:right="720" w:bottom="819"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28009F" w:csb1="00000000"/>
  </w:font>
  <w:font w:name="Traditional Arabic">
    <w:altName w:val="Times New Roman"/>
    <w:charset w:val="B2"/>
    <w:family w:val="roman"/>
    <w:pitch w:val="variable"/>
    <w:sig w:usb0="00000000" w:usb1="80000000" w:usb2="00000008" w:usb3="00000000" w:csb0="0000004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ED64D4E2"/>
    <w:lvl w:ilvl="0" w:tplc="683EB158">
      <w:start w:val="1"/>
      <w:numFmt w:val="decimal"/>
      <w:lvlText w:val="%1."/>
      <w:lvlJc w:val="left"/>
      <w:pPr>
        <w:ind w:left="840" w:hanging="480"/>
      </w:pPr>
      <w:rPr>
        <w:rFonts w:hint="default"/>
        <w:sz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0000000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0000000B"/>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0000000C"/>
    <w:lvl w:ilvl="0" w:tplc="0000044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0000000D"/>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4154600"/>
    <w:multiLevelType w:val="multilevel"/>
    <w:tmpl w:val="790E7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FE044B"/>
    <w:multiLevelType w:val="hybridMultilevel"/>
    <w:tmpl w:val="C812D3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4B4759"/>
    <w:multiLevelType w:val="hybridMultilevel"/>
    <w:tmpl w:val="EFE84A00"/>
    <w:lvl w:ilvl="0" w:tplc="64023AE2">
      <w:start w:val="1"/>
      <w:numFmt w:val="decimal"/>
      <w:lvlText w:val="%1."/>
      <w:lvlJc w:val="left"/>
      <w:pPr>
        <w:ind w:left="480" w:hanging="480"/>
      </w:pPr>
      <w:rPr>
        <w:rFonts w:hint="default"/>
        <w:sz w:val="20"/>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6" w15:restartNumberingAfterBreak="0">
    <w:nsid w:val="36773B9D"/>
    <w:multiLevelType w:val="hybridMultilevel"/>
    <w:tmpl w:val="387EC978"/>
    <w:lvl w:ilvl="0" w:tplc="91F4A16E">
      <w:start w:val="1"/>
      <w:numFmt w:val="decimal"/>
      <w:lvlText w:val="%1."/>
      <w:lvlJc w:val="left"/>
      <w:pPr>
        <w:ind w:left="480" w:hanging="480"/>
      </w:pPr>
      <w:rPr>
        <w:rFonts w:hint="default"/>
        <w:sz w:val="20"/>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7" w15:restartNumberingAfterBreak="0">
    <w:nsid w:val="39C50B21"/>
    <w:multiLevelType w:val="hybridMultilevel"/>
    <w:tmpl w:val="D20E0ACC"/>
    <w:lvl w:ilvl="0" w:tplc="9496DCF8">
      <w:start w:val="1"/>
      <w:numFmt w:val="decimal"/>
      <w:lvlText w:val="%1."/>
      <w:lvlJc w:val="left"/>
      <w:pPr>
        <w:ind w:left="480" w:hanging="480"/>
      </w:pPr>
      <w:rPr>
        <w:rFonts w:hint="default"/>
        <w:sz w:val="20"/>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8" w15:restartNumberingAfterBreak="0">
    <w:nsid w:val="66A6391B"/>
    <w:multiLevelType w:val="hybridMultilevel"/>
    <w:tmpl w:val="75B650A6"/>
    <w:lvl w:ilvl="0" w:tplc="67CED54A">
      <w:start w:val="1"/>
      <w:numFmt w:val="bullet"/>
      <w:lvlText w:val=""/>
      <w:lvlJc w:val="left"/>
      <w:pPr>
        <w:ind w:left="480" w:hanging="480"/>
      </w:pPr>
      <w:rPr>
        <w:rFonts w:ascii="Wingdings" w:hAnsi="Wingdings" w:hint="default"/>
        <w:sz w:val="14"/>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9" w15:restartNumberingAfterBreak="0">
    <w:nsid w:val="68FF4571"/>
    <w:multiLevelType w:val="hybridMultilevel"/>
    <w:tmpl w:val="8910CA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6BE36AB"/>
    <w:multiLevelType w:val="hybridMultilevel"/>
    <w:tmpl w:val="1DF21D1C"/>
    <w:lvl w:ilvl="0" w:tplc="91F4A16E">
      <w:start w:val="1"/>
      <w:numFmt w:val="decimal"/>
      <w:lvlText w:val="%1."/>
      <w:lvlJc w:val="left"/>
      <w:pPr>
        <w:ind w:left="480" w:hanging="480"/>
      </w:pPr>
      <w:rPr>
        <w:rFonts w:hint="default"/>
        <w:sz w:val="20"/>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21" w15:restartNumberingAfterBreak="0">
    <w:nsid w:val="7A223C89"/>
    <w:multiLevelType w:val="hybridMultilevel"/>
    <w:tmpl w:val="EDB4B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8"/>
  </w:num>
  <w:num w:numId="15">
    <w:abstractNumId w:val="16"/>
  </w:num>
  <w:num w:numId="16">
    <w:abstractNumId w:val="17"/>
  </w:num>
  <w:num w:numId="17">
    <w:abstractNumId w:val="13"/>
  </w:num>
  <w:num w:numId="18">
    <w:abstractNumId w:val="20"/>
  </w:num>
  <w:num w:numId="19">
    <w:abstractNumId w:val="15"/>
  </w:num>
  <w:num w:numId="20">
    <w:abstractNumId w:val="19"/>
  </w:num>
  <w:num w:numId="21">
    <w:abstractNumId w:val="14"/>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237"/>
    <w:rsid w:val="000076FE"/>
    <w:rsid w:val="000452D8"/>
    <w:rsid w:val="00063F44"/>
    <w:rsid w:val="00081B34"/>
    <w:rsid w:val="00086276"/>
    <w:rsid w:val="0009101F"/>
    <w:rsid w:val="000A2C36"/>
    <w:rsid w:val="000B233D"/>
    <w:rsid w:val="000C2526"/>
    <w:rsid w:val="000E62FF"/>
    <w:rsid w:val="000E6B5C"/>
    <w:rsid w:val="000F61F7"/>
    <w:rsid w:val="000F771D"/>
    <w:rsid w:val="0012561F"/>
    <w:rsid w:val="001376A1"/>
    <w:rsid w:val="001652D5"/>
    <w:rsid w:val="00167D56"/>
    <w:rsid w:val="0018428D"/>
    <w:rsid w:val="001904B3"/>
    <w:rsid w:val="001A298F"/>
    <w:rsid w:val="001D1492"/>
    <w:rsid w:val="001E41AF"/>
    <w:rsid w:val="001F6E66"/>
    <w:rsid w:val="00204B7A"/>
    <w:rsid w:val="002078D3"/>
    <w:rsid w:val="00220F7A"/>
    <w:rsid w:val="00230F57"/>
    <w:rsid w:val="00232810"/>
    <w:rsid w:val="0023567C"/>
    <w:rsid w:val="00241E59"/>
    <w:rsid w:val="00245A42"/>
    <w:rsid w:val="002529F6"/>
    <w:rsid w:val="002561D7"/>
    <w:rsid w:val="00257C7E"/>
    <w:rsid w:val="002676E0"/>
    <w:rsid w:val="0027357F"/>
    <w:rsid w:val="002D1A73"/>
    <w:rsid w:val="002D5DEB"/>
    <w:rsid w:val="002E2DB1"/>
    <w:rsid w:val="00327441"/>
    <w:rsid w:val="00334728"/>
    <w:rsid w:val="00347237"/>
    <w:rsid w:val="003653EB"/>
    <w:rsid w:val="00397971"/>
    <w:rsid w:val="003B0A55"/>
    <w:rsid w:val="003B520A"/>
    <w:rsid w:val="003B6B4D"/>
    <w:rsid w:val="003C6C2C"/>
    <w:rsid w:val="004009CE"/>
    <w:rsid w:val="00410B71"/>
    <w:rsid w:val="00411435"/>
    <w:rsid w:val="00435584"/>
    <w:rsid w:val="00446A1F"/>
    <w:rsid w:val="00482D33"/>
    <w:rsid w:val="004B2818"/>
    <w:rsid w:val="004F32FF"/>
    <w:rsid w:val="004F3F86"/>
    <w:rsid w:val="0050707A"/>
    <w:rsid w:val="00507AC8"/>
    <w:rsid w:val="00517938"/>
    <w:rsid w:val="00520D08"/>
    <w:rsid w:val="00523EF7"/>
    <w:rsid w:val="005313D9"/>
    <w:rsid w:val="0054599A"/>
    <w:rsid w:val="00553637"/>
    <w:rsid w:val="0055756F"/>
    <w:rsid w:val="00562A41"/>
    <w:rsid w:val="00563090"/>
    <w:rsid w:val="005878DC"/>
    <w:rsid w:val="00590D81"/>
    <w:rsid w:val="00595249"/>
    <w:rsid w:val="005E113E"/>
    <w:rsid w:val="005E3A8C"/>
    <w:rsid w:val="005F26D1"/>
    <w:rsid w:val="00611E1E"/>
    <w:rsid w:val="006255F1"/>
    <w:rsid w:val="00643F4A"/>
    <w:rsid w:val="006534CA"/>
    <w:rsid w:val="006545D7"/>
    <w:rsid w:val="00654FEC"/>
    <w:rsid w:val="006567A2"/>
    <w:rsid w:val="0066309A"/>
    <w:rsid w:val="00666959"/>
    <w:rsid w:val="00670178"/>
    <w:rsid w:val="00672DAB"/>
    <w:rsid w:val="00673128"/>
    <w:rsid w:val="00677D00"/>
    <w:rsid w:val="00680832"/>
    <w:rsid w:val="006861EA"/>
    <w:rsid w:val="00692EC2"/>
    <w:rsid w:val="006A368D"/>
    <w:rsid w:val="006B7AD8"/>
    <w:rsid w:val="006C0DB2"/>
    <w:rsid w:val="006E0AD0"/>
    <w:rsid w:val="006E4E65"/>
    <w:rsid w:val="00700A72"/>
    <w:rsid w:val="0071762A"/>
    <w:rsid w:val="00725FB2"/>
    <w:rsid w:val="00754E74"/>
    <w:rsid w:val="00796B00"/>
    <w:rsid w:val="007E7F88"/>
    <w:rsid w:val="007F5461"/>
    <w:rsid w:val="007F71E0"/>
    <w:rsid w:val="00806ED7"/>
    <w:rsid w:val="008215B2"/>
    <w:rsid w:val="00841ECB"/>
    <w:rsid w:val="00850D75"/>
    <w:rsid w:val="008833EC"/>
    <w:rsid w:val="00895577"/>
    <w:rsid w:val="008B58A7"/>
    <w:rsid w:val="008D0318"/>
    <w:rsid w:val="008D6C7E"/>
    <w:rsid w:val="008E1EA9"/>
    <w:rsid w:val="008E474B"/>
    <w:rsid w:val="008E5AEF"/>
    <w:rsid w:val="009241D9"/>
    <w:rsid w:val="00932533"/>
    <w:rsid w:val="00952796"/>
    <w:rsid w:val="00971AC0"/>
    <w:rsid w:val="00977E67"/>
    <w:rsid w:val="00983938"/>
    <w:rsid w:val="009A43E5"/>
    <w:rsid w:val="009C7428"/>
    <w:rsid w:val="009D01D2"/>
    <w:rsid w:val="009E6B3B"/>
    <w:rsid w:val="00A123E0"/>
    <w:rsid w:val="00A12792"/>
    <w:rsid w:val="00A17CE9"/>
    <w:rsid w:val="00A264D9"/>
    <w:rsid w:val="00A7153A"/>
    <w:rsid w:val="00A7521F"/>
    <w:rsid w:val="00AC781B"/>
    <w:rsid w:val="00AE79D7"/>
    <w:rsid w:val="00AF2472"/>
    <w:rsid w:val="00B17706"/>
    <w:rsid w:val="00B42777"/>
    <w:rsid w:val="00B44F91"/>
    <w:rsid w:val="00B456E1"/>
    <w:rsid w:val="00B511CF"/>
    <w:rsid w:val="00B571F3"/>
    <w:rsid w:val="00B6135B"/>
    <w:rsid w:val="00B7134E"/>
    <w:rsid w:val="00B84F40"/>
    <w:rsid w:val="00B973DD"/>
    <w:rsid w:val="00BA176F"/>
    <w:rsid w:val="00BA5C4A"/>
    <w:rsid w:val="00BA6A6C"/>
    <w:rsid w:val="00BC16C1"/>
    <w:rsid w:val="00BD706D"/>
    <w:rsid w:val="00BE0FD1"/>
    <w:rsid w:val="00C111C0"/>
    <w:rsid w:val="00C14CB0"/>
    <w:rsid w:val="00C44E12"/>
    <w:rsid w:val="00C467CA"/>
    <w:rsid w:val="00C532F9"/>
    <w:rsid w:val="00C7566B"/>
    <w:rsid w:val="00C77C30"/>
    <w:rsid w:val="00C87C15"/>
    <w:rsid w:val="00C929FD"/>
    <w:rsid w:val="00CB1C4E"/>
    <w:rsid w:val="00CC10FA"/>
    <w:rsid w:val="00D16F90"/>
    <w:rsid w:val="00D437CA"/>
    <w:rsid w:val="00D517ED"/>
    <w:rsid w:val="00D615B3"/>
    <w:rsid w:val="00D722DD"/>
    <w:rsid w:val="00D731F2"/>
    <w:rsid w:val="00D81E74"/>
    <w:rsid w:val="00D85940"/>
    <w:rsid w:val="00D90A1A"/>
    <w:rsid w:val="00DA2F57"/>
    <w:rsid w:val="00DA69F7"/>
    <w:rsid w:val="00DB390C"/>
    <w:rsid w:val="00DC6644"/>
    <w:rsid w:val="00DD6F14"/>
    <w:rsid w:val="00DE5F30"/>
    <w:rsid w:val="00E54F25"/>
    <w:rsid w:val="00E55987"/>
    <w:rsid w:val="00E66708"/>
    <w:rsid w:val="00E81FE7"/>
    <w:rsid w:val="00E91F8F"/>
    <w:rsid w:val="00E97CE6"/>
    <w:rsid w:val="00EB20D2"/>
    <w:rsid w:val="00EB5551"/>
    <w:rsid w:val="00EB71E1"/>
    <w:rsid w:val="00EC76C9"/>
    <w:rsid w:val="00EE0635"/>
    <w:rsid w:val="00EE08E2"/>
    <w:rsid w:val="00EE5CA4"/>
    <w:rsid w:val="00F120A9"/>
    <w:rsid w:val="00F205DF"/>
    <w:rsid w:val="00F3267C"/>
    <w:rsid w:val="00F337AC"/>
    <w:rsid w:val="00F45995"/>
    <w:rsid w:val="00F51036"/>
    <w:rsid w:val="00F5299B"/>
    <w:rsid w:val="00F752CD"/>
    <w:rsid w:val="00F76B2B"/>
    <w:rsid w:val="00FA65AF"/>
    <w:rsid w:val="00FD0E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E5C6CA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nhideWhenUsed/>
    <w:qFormat/>
    <w:rsid w:val="00D517ED"/>
    <w:pPr>
      <w:keepNext/>
      <w:keepLines/>
      <w:bidi/>
      <w:spacing w:before="200"/>
      <w:outlineLvl w:val="2"/>
    </w:pPr>
    <w:rPr>
      <w:rFonts w:asciiTheme="majorHAnsi" w:eastAsiaTheme="majorEastAsia" w:hAnsiTheme="majorHAnsi" w:cstheme="majorBidi"/>
      <w:b/>
      <w:bCs/>
      <w:noProof/>
      <w:color w:val="4F81BD"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23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7237"/>
    <w:rPr>
      <w:rFonts w:ascii="Lucida Grande" w:hAnsi="Lucida Grande" w:cs="Lucida Grande"/>
      <w:sz w:val="18"/>
      <w:szCs w:val="18"/>
    </w:rPr>
  </w:style>
  <w:style w:type="paragraph" w:styleId="ListParagraph">
    <w:name w:val="List Paragraph"/>
    <w:basedOn w:val="Normal"/>
    <w:uiPriority w:val="34"/>
    <w:qFormat/>
    <w:rsid w:val="000F771D"/>
    <w:pPr>
      <w:ind w:left="720"/>
    </w:pPr>
  </w:style>
  <w:style w:type="paragraph" w:styleId="NormalWeb">
    <w:name w:val="Normal (Web)"/>
    <w:basedOn w:val="Normal"/>
    <w:uiPriority w:val="99"/>
    <w:semiHidden/>
    <w:unhideWhenUsed/>
    <w:rsid w:val="00B7134E"/>
    <w:pPr>
      <w:spacing w:before="100" w:beforeAutospacing="1" w:after="100" w:afterAutospacing="1"/>
    </w:pPr>
    <w:rPr>
      <w:rFonts w:ascii="Times" w:hAnsi="Times" w:cs="Times New Roman"/>
      <w:sz w:val="20"/>
      <w:szCs w:val="20"/>
      <w:lang w:eastAsia="ja-JP"/>
    </w:rPr>
  </w:style>
  <w:style w:type="character" w:customStyle="1" w:styleId="Heading3Char">
    <w:name w:val="Heading 3 Char"/>
    <w:basedOn w:val="DefaultParagraphFont"/>
    <w:link w:val="Heading3"/>
    <w:rsid w:val="00D517ED"/>
    <w:rPr>
      <w:rFonts w:asciiTheme="majorHAnsi" w:eastAsiaTheme="majorEastAsia" w:hAnsiTheme="majorHAnsi" w:cstheme="majorBidi"/>
      <w:b/>
      <w:bCs/>
      <w:noProof/>
      <w:color w:val="4F81BD" w:themeColor="accent1"/>
      <w:sz w:val="20"/>
      <w:szCs w:val="20"/>
    </w:rPr>
  </w:style>
  <w:style w:type="paragraph" w:styleId="PlainText">
    <w:name w:val="Plain Text"/>
    <w:basedOn w:val="Normal"/>
    <w:link w:val="PlainTextChar"/>
    <w:rsid w:val="00D517ED"/>
    <w:rPr>
      <w:rFonts w:ascii="Courier New" w:eastAsia="Batang" w:hAnsi="Courier New" w:cs="Courier New"/>
      <w:sz w:val="20"/>
      <w:szCs w:val="20"/>
      <w:lang w:eastAsia="ko-KR"/>
    </w:rPr>
  </w:style>
  <w:style w:type="character" w:customStyle="1" w:styleId="PlainTextChar">
    <w:name w:val="Plain Text Char"/>
    <w:basedOn w:val="DefaultParagraphFont"/>
    <w:link w:val="PlainText"/>
    <w:rsid w:val="00D517ED"/>
    <w:rPr>
      <w:rFonts w:ascii="Courier New" w:eastAsia="Batang" w:hAnsi="Courier New" w:cs="Courier New"/>
      <w:sz w:val="20"/>
      <w:szCs w:val="20"/>
      <w:lang w:eastAsia="ko-KR"/>
    </w:rPr>
  </w:style>
  <w:style w:type="paragraph" w:styleId="Subtitle">
    <w:name w:val="Subtitle"/>
    <w:basedOn w:val="Normal"/>
    <w:link w:val="SubtitleChar"/>
    <w:qFormat/>
    <w:rsid w:val="00D517ED"/>
    <w:pPr>
      <w:jc w:val="center"/>
    </w:pPr>
    <w:rPr>
      <w:rFonts w:ascii="Times New Roman" w:eastAsia="Times New Roman" w:hAnsi="Times New Roman" w:cs="Traditional Arabic"/>
      <w:b/>
      <w:bCs/>
      <w:szCs w:val="28"/>
    </w:rPr>
  </w:style>
  <w:style w:type="character" w:customStyle="1" w:styleId="SubtitleChar">
    <w:name w:val="Subtitle Char"/>
    <w:basedOn w:val="DefaultParagraphFont"/>
    <w:link w:val="Subtitle"/>
    <w:rsid w:val="00D517ED"/>
    <w:rPr>
      <w:rFonts w:ascii="Times New Roman" w:eastAsia="Times New Roman" w:hAnsi="Times New Roman" w:cs="Traditional Arabic"/>
      <w:b/>
      <w:bCs/>
      <w:szCs w:val="28"/>
    </w:rPr>
  </w:style>
  <w:style w:type="table" w:styleId="TableGrid">
    <w:name w:val="Table Grid"/>
    <w:basedOn w:val="TableNormal"/>
    <w:uiPriority w:val="59"/>
    <w:rsid w:val="004F3F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3012">
      <w:bodyDiv w:val="1"/>
      <w:marLeft w:val="0"/>
      <w:marRight w:val="0"/>
      <w:marTop w:val="0"/>
      <w:marBottom w:val="0"/>
      <w:divBdr>
        <w:top w:val="none" w:sz="0" w:space="0" w:color="auto"/>
        <w:left w:val="none" w:sz="0" w:space="0" w:color="auto"/>
        <w:bottom w:val="none" w:sz="0" w:space="0" w:color="auto"/>
        <w:right w:val="none" w:sz="0" w:space="0" w:color="auto"/>
      </w:divBdr>
      <w:divsChild>
        <w:div w:id="134493161">
          <w:marLeft w:val="0"/>
          <w:marRight w:val="0"/>
          <w:marTop w:val="0"/>
          <w:marBottom w:val="0"/>
          <w:divBdr>
            <w:top w:val="none" w:sz="0" w:space="0" w:color="auto"/>
            <w:left w:val="none" w:sz="0" w:space="0" w:color="auto"/>
            <w:bottom w:val="none" w:sz="0" w:space="0" w:color="auto"/>
            <w:right w:val="none" w:sz="0" w:space="0" w:color="auto"/>
          </w:divBdr>
          <w:divsChild>
            <w:div w:id="1577202305">
              <w:marLeft w:val="0"/>
              <w:marRight w:val="0"/>
              <w:marTop w:val="0"/>
              <w:marBottom w:val="0"/>
              <w:divBdr>
                <w:top w:val="none" w:sz="0" w:space="0" w:color="auto"/>
                <w:left w:val="none" w:sz="0" w:space="0" w:color="auto"/>
                <w:bottom w:val="none" w:sz="0" w:space="0" w:color="auto"/>
                <w:right w:val="none" w:sz="0" w:space="0" w:color="auto"/>
              </w:divBdr>
              <w:divsChild>
                <w:div w:id="114847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8989">
      <w:bodyDiv w:val="1"/>
      <w:marLeft w:val="0"/>
      <w:marRight w:val="0"/>
      <w:marTop w:val="0"/>
      <w:marBottom w:val="0"/>
      <w:divBdr>
        <w:top w:val="none" w:sz="0" w:space="0" w:color="auto"/>
        <w:left w:val="none" w:sz="0" w:space="0" w:color="auto"/>
        <w:bottom w:val="none" w:sz="0" w:space="0" w:color="auto"/>
        <w:right w:val="none" w:sz="0" w:space="0" w:color="auto"/>
      </w:divBdr>
      <w:divsChild>
        <w:div w:id="1605763352">
          <w:marLeft w:val="0"/>
          <w:marRight w:val="0"/>
          <w:marTop w:val="0"/>
          <w:marBottom w:val="0"/>
          <w:divBdr>
            <w:top w:val="none" w:sz="0" w:space="0" w:color="auto"/>
            <w:left w:val="none" w:sz="0" w:space="0" w:color="auto"/>
            <w:bottom w:val="none" w:sz="0" w:space="0" w:color="auto"/>
            <w:right w:val="none" w:sz="0" w:space="0" w:color="auto"/>
          </w:divBdr>
          <w:divsChild>
            <w:div w:id="16196936">
              <w:marLeft w:val="0"/>
              <w:marRight w:val="0"/>
              <w:marTop w:val="0"/>
              <w:marBottom w:val="0"/>
              <w:divBdr>
                <w:top w:val="none" w:sz="0" w:space="0" w:color="auto"/>
                <w:left w:val="none" w:sz="0" w:space="0" w:color="auto"/>
                <w:bottom w:val="none" w:sz="0" w:space="0" w:color="auto"/>
                <w:right w:val="none" w:sz="0" w:space="0" w:color="auto"/>
              </w:divBdr>
              <w:divsChild>
                <w:div w:id="201911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8283">
      <w:bodyDiv w:val="1"/>
      <w:marLeft w:val="0"/>
      <w:marRight w:val="0"/>
      <w:marTop w:val="0"/>
      <w:marBottom w:val="0"/>
      <w:divBdr>
        <w:top w:val="none" w:sz="0" w:space="0" w:color="auto"/>
        <w:left w:val="none" w:sz="0" w:space="0" w:color="auto"/>
        <w:bottom w:val="none" w:sz="0" w:space="0" w:color="auto"/>
        <w:right w:val="none" w:sz="0" w:space="0" w:color="auto"/>
      </w:divBdr>
      <w:divsChild>
        <w:div w:id="1529680173">
          <w:marLeft w:val="0"/>
          <w:marRight w:val="0"/>
          <w:marTop w:val="0"/>
          <w:marBottom w:val="0"/>
          <w:divBdr>
            <w:top w:val="none" w:sz="0" w:space="0" w:color="auto"/>
            <w:left w:val="none" w:sz="0" w:space="0" w:color="auto"/>
            <w:bottom w:val="none" w:sz="0" w:space="0" w:color="auto"/>
            <w:right w:val="none" w:sz="0" w:space="0" w:color="auto"/>
          </w:divBdr>
          <w:divsChild>
            <w:div w:id="520706240">
              <w:marLeft w:val="0"/>
              <w:marRight w:val="0"/>
              <w:marTop w:val="0"/>
              <w:marBottom w:val="0"/>
              <w:divBdr>
                <w:top w:val="none" w:sz="0" w:space="0" w:color="auto"/>
                <w:left w:val="none" w:sz="0" w:space="0" w:color="auto"/>
                <w:bottom w:val="none" w:sz="0" w:space="0" w:color="auto"/>
                <w:right w:val="none" w:sz="0" w:space="0" w:color="auto"/>
              </w:divBdr>
              <w:divsChild>
                <w:div w:id="209859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92711">
      <w:bodyDiv w:val="1"/>
      <w:marLeft w:val="0"/>
      <w:marRight w:val="0"/>
      <w:marTop w:val="0"/>
      <w:marBottom w:val="0"/>
      <w:divBdr>
        <w:top w:val="none" w:sz="0" w:space="0" w:color="auto"/>
        <w:left w:val="none" w:sz="0" w:space="0" w:color="auto"/>
        <w:bottom w:val="none" w:sz="0" w:space="0" w:color="auto"/>
        <w:right w:val="none" w:sz="0" w:space="0" w:color="auto"/>
      </w:divBdr>
      <w:divsChild>
        <w:div w:id="1044869652">
          <w:marLeft w:val="0"/>
          <w:marRight w:val="0"/>
          <w:marTop w:val="0"/>
          <w:marBottom w:val="0"/>
          <w:divBdr>
            <w:top w:val="none" w:sz="0" w:space="0" w:color="auto"/>
            <w:left w:val="none" w:sz="0" w:space="0" w:color="auto"/>
            <w:bottom w:val="none" w:sz="0" w:space="0" w:color="auto"/>
            <w:right w:val="none" w:sz="0" w:space="0" w:color="auto"/>
          </w:divBdr>
          <w:divsChild>
            <w:div w:id="1577283907">
              <w:marLeft w:val="0"/>
              <w:marRight w:val="0"/>
              <w:marTop w:val="0"/>
              <w:marBottom w:val="0"/>
              <w:divBdr>
                <w:top w:val="none" w:sz="0" w:space="0" w:color="auto"/>
                <w:left w:val="none" w:sz="0" w:space="0" w:color="auto"/>
                <w:bottom w:val="none" w:sz="0" w:space="0" w:color="auto"/>
                <w:right w:val="none" w:sz="0" w:space="0" w:color="auto"/>
              </w:divBdr>
              <w:divsChild>
                <w:div w:id="71408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0210">
      <w:bodyDiv w:val="1"/>
      <w:marLeft w:val="0"/>
      <w:marRight w:val="0"/>
      <w:marTop w:val="0"/>
      <w:marBottom w:val="0"/>
      <w:divBdr>
        <w:top w:val="none" w:sz="0" w:space="0" w:color="auto"/>
        <w:left w:val="none" w:sz="0" w:space="0" w:color="auto"/>
        <w:bottom w:val="none" w:sz="0" w:space="0" w:color="auto"/>
        <w:right w:val="none" w:sz="0" w:space="0" w:color="auto"/>
      </w:divBdr>
      <w:divsChild>
        <w:div w:id="132069250">
          <w:marLeft w:val="0"/>
          <w:marRight w:val="0"/>
          <w:marTop w:val="0"/>
          <w:marBottom w:val="0"/>
          <w:divBdr>
            <w:top w:val="none" w:sz="0" w:space="0" w:color="auto"/>
            <w:left w:val="none" w:sz="0" w:space="0" w:color="auto"/>
            <w:bottom w:val="none" w:sz="0" w:space="0" w:color="auto"/>
            <w:right w:val="none" w:sz="0" w:space="0" w:color="auto"/>
          </w:divBdr>
          <w:divsChild>
            <w:div w:id="270162100">
              <w:marLeft w:val="0"/>
              <w:marRight w:val="0"/>
              <w:marTop w:val="0"/>
              <w:marBottom w:val="0"/>
              <w:divBdr>
                <w:top w:val="none" w:sz="0" w:space="0" w:color="auto"/>
                <w:left w:val="none" w:sz="0" w:space="0" w:color="auto"/>
                <w:bottom w:val="none" w:sz="0" w:space="0" w:color="auto"/>
                <w:right w:val="none" w:sz="0" w:space="0" w:color="auto"/>
              </w:divBdr>
              <w:divsChild>
                <w:div w:id="71542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941218">
      <w:bodyDiv w:val="1"/>
      <w:marLeft w:val="0"/>
      <w:marRight w:val="0"/>
      <w:marTop w:val="0"/>
      <w:marBottom w:val="0"/>
      <w:divBdr>
        <w:top w:val="none" w:sz="0" w:space="0" w:color="auto"/>
        <w:left w:val="none" w:sz="0" w:space="0" w:color="auto"/>
        <w:bottom w:val="none" w:sz="0" w:space="0" w:color="auto"/>
        <w:right w:val="none" w:sz="0" w:space="0" w:color="auto"/>
      </w:divBdr>
      <w:divsChild>
        <w:div w:id="57168109">
          <w:marLeft w:val="0"/>
          <w:marRight w:val="0"/>
          <w:marTop w:val="0"/>
          <w:marBottom w:val="0"/>
          <w:divBdr>
            <w:top w:val="none" w:sz="0" w:space="0" w:color="auto"/>
            <w:left w:val="none" w:sz="0" w:space="0" w:color="auto"/>
            <w:bottom w:val="none" w:sz="0" w:space="0" w:color="auto"/>
            <w:right w:val="none" w:sz="0" w:space="0" w:color="auto"/>
          </w:divBdr>
          <w:divsChild>
            <w:div w:id="1862429787">
              <w:marLeft w:val="0"/>
              <w:marRight w:val="0"/>
              <w:marTop w:val="0"/>
              <w:marBottom w:val="0"/>
              <w:divBdr>
                <w:top w:val="none" w:sz="0" w:space="0" w:color="auto"/>
                <w:left w:val="none" w:sz="0" w:space="0" w:color="auto"/>
                <w:bottom w:val="none" w:sz="0" w:space="0" w:color="auto"/>
                <w:right w:val="none" w:sz="0" w:space="0" w:color="auto"/>
              </w:divBdr>
              <w:divsChild>
                <w:div w:id="11941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808981">
      <w:bodyDiv w:val="1"/>
      <w:marLeft w:val="0"/>
      <w:marRight w:val="0"/>
      <w:marTop w:val="0"/>
      <w:marBottom w:val="0"/>
      <w:divBdr>
        <w:top w:val="none" w:sz="0" w:space="0" w:color="auto"/>
        <w:left w:val="none" w:sz="0" w:space="0" w:color="auto"/>
        <w:bottom w:val="none" w:sz="0" w:space="0" w:color="auto"/>
        <w:right w:val="none" w:sz="0" w:space="0" w:color="auto"/>
      </w:divBdr>
    </w:div>
    <w:div w:id="1394354921">
      <w:bodyDiv w:val="1"/>
      <w:marLeft w:val="0"/>
      <w:marRight w:val="0"/>
      <w:marTop w:val="0"/>
      <w:marBottom w:val="0"/>
      <w:divBdr>
        <w:top w:val="none" w:sz="0" w:space="0" w:color="auto"/>
        <w:left w:val="none" w:sz="0" w:space="0" w:color="auto"/>
        <w:bottom w:val="none" w:sz="0" w:space="0" w:color="auto"/>
        <w:right w:val="none" w:sz="0" w:space="0" w:color="auto"/>
      </w:divBdr>
      <w:divsChild>
        <w:div w:id="311955015">
          <w:marLeft w:val="0"/>
          <w:marRight w:val="0"/>
          <w:marTop w:val="0"/>
          <w:marBottom w:val="0"/>
          <w:divBdr>
            <w:top w:val="none" w:sz="0" w:space="0" w:color="auto"/>
            <w:left w:val="none" w:sz="0" w:space="0" w:color="auto"/>
            <w:bottom w:val="none" w:sz="0" w:space="0" w:color="auto"/>
            <w:right w:val="none" w:sz="0" w:space="0" w:color="auto"/>
          </w:divBdr>
          <w:divsChild>
            <w:div w:id="722021977">
              <w:marLeft w:val="0"/>
              <w:marRight w:val="0"/>
              <w:marTop w:val="0"/>
              <w:marBottom w:val="0"/>
              <w:divBdr>
                <w:top w:val="none" w:sz="0" w:space="0" w:color="auto"/>
                <w:left w:val="none" w:sz="0" w:space="0" w:color="auto"/>
                <w:bottom w:val="none" w:sz="0" w:space="0" w:color="auto"/>
                <w:right w:val="none" w:sz="0" w:space="0" w:color="auto"/>
              </w:divBdr>
              <w:divsChild>
                <w:div w:id="15410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205675">
      <w:bodyDiv w:val="1"/>
      <w:marLeft w:val="0"/>
      <w:marRight w:val="0"/>
      <w:marTop w:val="0"/>
      <w:marBottom w:val="0"/>
      <w:divBdr>
        <w:top w:val="none" w:sz="0" w:space="0" w:color="auto"/>
        <w:left w:val="none" w:sz="0" w:space="0" w:color="auto"/>
        <w:bottom w:val="none" w:sz="0" w:space="0" w:color="auto"/>
        <w:right w:val="none" w:sz="0" w:space="0" w:color="auto"/>
      </w:divBdr>
      <w:divsChild>
        <w:div w:id="1109352363">
          <w:marLeft w:val="0"/>
          <w:marRight w:val="0"/>
          <w:marTop w:val="0"/>
          <w:marBottom w:val="0"/>
          <w:divBdr>
            <w:top w:val="none" w:sz="0" w:space="0" w:color="auto"/>
            <w:left w:val="none" w:sz="0" w:space="0" w:color="auto"/>
            <w:bottom w:val="none" w:sz="0" w:space="0" w:color="auto"/>
            <w:right w:val="none" w:sz="0" w:space="0" w:color="auto"/>
          </w:divBdr>
          <w:divsChild>
            <w:div w:id="1261331264">
              <w:marLeft w:val="0"/>
              <w:marRight w:val="0"/>
              <w:marTop w:val="0"/>
              <w:marBottom w:val="0"/>
              <w:divBdr>
                <w:top w:val="none" w:sz="0" w:space="0" w:color="auto"/>
                <w:left w:val="none" w:sz="0" w:space="0" w:color="auto"/>
                <w:bottom w:val="none" w:sz="0" w:space="0" w:color="auto"/>
                <w:right w:val="none" w:sz="0" w:space="0" w:color="auto"/>
              </w:divBdr>
              <w:divsChild>
                <w:div w:id="5174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645609">
      <w:bodyDiv w:val="1"/>
      <w:marLeft w:val="0"/>
      <w:marRight w:val="0"/>
      <w:marTop w:val="0"/>
      <w:marBottom w:val="0"/>
      <w:divBdr>
        <w:top w:val="none" w:sz="0" w:space="0" w:color="auto"/>
        <w:left w:val="none" w:sz="0" w:space="0" w:color="auto"/>
        <w:bottom w:val="none" w:sz="0" w:space="0" w:color="auto"/>
        <w:right w:val="none" w:sz="0" w:space="0" w:color="auto"/>
      </w:divBdr>
      <w:divsChild>
        <w:div w:id="684477681">
          <w:marLeft w:val="0"/>
          <w:marRight w:val="0"/>
          <w:marTop w:val="0"/>
          <w:marBottom w:val="0"/>
          <w:divBdr>
            <w:top w:val="none" w:sz="0" w:space="0" w:color="auto"/>
            <w:left w:val="none" w:sz="0" w:space="0" w:color="auto"/>
            <w:bottom w:val="none" w:sz="0" w:space="0" w:color="auto"/>
            <w:right w:val="none" w:sz="0" w:space="0" w:color="auto"/>
          </w:divBdr>
          <w:divsChild>
            <w:div w:id="959921020">
              <w:marLeft w:val="0"/>
              <w:marRight w:val="0"/>
              <w:marTop w:val="0"/>
              <w:marBottom w:val="0"/>
              <w:divBdr>
                <w:top w:val="none" w:sz="0" w:space="0" w:color="auto"/>
                <w:left w:val="none" w:sz="0" w:space="0" w:color="auto"/>
                <w:bottom w:val="none" w:sz="0" w:space="0" w:color="auto"/>
                <w:right w:val="none" w:sz="0" w:space="0" w:color="auto"/>
              </w:divBdr>
              <w:divsChild>
                <w:div w:id="3052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341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225B47D-8491-4F18-A402-9E45FA4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565</Words>
  <Characters>3147</Characters>
  <Application>Microsoft Office Word</Application>
  <DocSecurity>0</DocSecurity>
  <Lines>149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qutaiba ababneh</dc:creator>
  <cp:keywords/>
  <dc:description/>
  <cp:lastModifiedBy>Saied Jaradat</cp:lastModifiedBy>
  <cp:revision>3</cp:revision>
  <cp:lastPrinted>2017-09-25T06:21:00Z</cp:lastPrinted>
  <dcterms:created xsi:type="dcterms:W3CDTF">2022-10-08T20:32:00Z</dcterms:created>
  <dcterms:modified xsi:type="dcterms:W3CDTF">2022-10-08T20:46:00Z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GrammarlyDocumentId">
    <vt:lpwstr>d080ce17700febcf0c1e2bed82e5f8854ec062bb9e7606842274294ef5a1c5bd</vt:lpwstr>
  </property>
</Properties>
</file>